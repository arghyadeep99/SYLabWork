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882" w:rsidRDefault="006F3882" w:rsidP="00E862B8">
      <w:pPr>
        <w:pStyle w:val="NoSpacing"/>
      </w:pPr>
    </w:p>
    <w:p w:rsidR="007E598C" w:rsidRDefault="007E598C" w:rsidP="007E598C">
      <w:pPr>
        <w:widowControl w:val="0"/>
        <w:autoSpaceDE w:val="0"/>
        <w:autoSpaceDN w:val="0"/>
        <w:adjustRightInd w:val="0"/>
        <w:spacing w:after="0" w:line="330" w:lineRule="exact"/>
        <w:rPr>
          <w:rFonts w:ascii="Times New Roman" w:hAnsi="Times New Roman"/>
        </w:rPr>
      </w:pPr>
    </w:p>
    <w:p w:rsidR="007E598C" w:rsidRDefault="007E598C" w:rsidP="007E598C">
      <w:pPr>
        <w:widowControl w:val="0"/>
        <w:autoSpaceDE w:val="0"/>
        <w:autoSpaceDN w:val="0"/>
        <w:adjustRightInd w:val="0"/>
        <w:spacing w:after="0" w:line="330" w:lineRule="exact"/>
        <w:rPr>
          <w:rFonts w:ascii="Times New Roman" w:hAnsi="Times New Roman"/>
        </w:rPr>
      </w:pPr>
    </w:p>
    <w:p w:rsidR="007E598C" w:rsidRDefault="007E598C" w:rsidP="007E598C">
      <w:pPr>
        <w:widowControl w:val="0"/>
        <w:autoSpaceDE w:val="0"/>
        <w:autoSpaceDN w:val="0"/>
        <w:adjustRightInd w:val="0"/>
        <w:spacing w:after="0" w:line="330" w:lineRule="exact"/>
        <w:rPr>
          <w:rFonts w:ascii="Times New Roman" w:hAnsi="Times New Roman"/>
        </w:rPr>
      </w:pPr>
    </w:p>
    <w:p w:rsidR="007E598C" w:rsidRPr="006563C5" w:rsidRDefault="007E598C" w:rsidP="007E598C">
      <w:pPr>
        <w:widowControl w:val="0"/>
        <w:autoSpaceDE w:val="0"/>
        <w:autoSpaceDN w:val="0"/>
        <w:adjustRightInd w:val="0"/>
        <w:spacing w:after="0" w:line="330" w:lineRule="exact"/>
        <w:rPr>
          <w:rFonts w:ascii="Times New Roman" w:hAnsi="Times New Roman"/>
        </w:rPr>
      </w:pPr>
    </w:p>
    <w:p w:rsidR="006F3882" w:rsidRPr="006563C5" w:rsidRDefault="006F3882" w:rsidP="006F3882">
      <w:pPr>
        <w:rPr>
          <w:rFonts w:ascii="Times New Roman" w:hAnsi="Times New Roman"/>
        </w:rPr>
      </w:pPr>
    </w:p>
    <w:p w:rsidR="006F3882" w:rsidRPr="006563C5" w:rsidRDefault="00AA14F5" w:rsidP="006F3882">
      <w:pPr>
        <w:rPr>
          <w:rFonts w:ascii="Times New Roman" w:hAnsi="Times New Roman"/>
        </w:rPr>
      </w:pPr>
      <w:r>
        <w:rPr>
          <w:rFonts w:ascii="Times New Roman" w:hAnsi="Times New Roman"/>
          <w:noProof/>
          <w:lang w:val="en-IN" w:eastAsia="en-IN"/>
        </w:rPr>
        <w:pict>
          <v:shapetype id="_x0000_t202" coordsize="21600,21600" o:spt="202" path="m,l,21600r21600,l21600,xe">
            <v:stroke joinstyle="miter"/>
            <v:path gradientshapeok="t" o:connecttype="rect"/>
          </v:shapetype>
          <v:shape id="_x0000_s1027" type="#_x0000_t202" style="position:absolute;margin-left:73.7pt;margin-top:1.7pt;width:361.2pt;height:192.4pt;z-index:2516930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" fillcolor="window" strokeweight=".5pt">
            <v:path arrowok="t"/>
            <v:textbox>
              <w:txbxContent>
                <w:p w:rsidR="006F3882" w:rsidRDefault="006F3882" w:rsidP="006F3882">
                  <w:pPr>
                    <w:pStyle w:val="FrameContents"/>
                    <w:shd w:val="clear" w:color="auto" w:fill="BFBFBF"/>
                    <w:spacing w:line="100" w:lineRule="atLeast"/>
                    <w:rPr>
                      <w:b/>
                      <w:sz w:val="32"/>
                      <w:szCs w:val="32"/>
                    </w:rPr>
                  </w:pPr>
                </w:p>
                <w:p w:rsidR="006F3882" w:rsidRDefault="006F3882" w:rsidP="006F3882">
                  <w:pPr>
                    <w:pStyle w:val="FrameContents"/>
                    <w:shd w:val="clear" w:color="auto" w:fill="BFBFBF"/>
                    <w:spacing w:line="100" w:lineRule="atLeast"/>
                    <w:rPr>
                      <w:b/>
                      <w:sz w:val="32"/>
                      <w:szCs w:val="32"/>
                    </w:rPr>
                  </w:pPr>
                  <w:r>
                    <w:rPr>
                      <w:b/>
                      <w:sz w:val="32"/>
                      <w:szCs w:val="32"/>
                    </w:rPr>
                    <w:t xml:space="preserve">Experiment / Assignment / Tutorial No. </w:t>
                  </w:r>
                  <w:r w:rsidR="00E862B8">
                    <w:rPr>
                      <w:b/>
                      <w:sz w:val="32"/>
                      <w:szCs w:val="32"/>
                    </w:rPr>
                    <w:t xml:space="preserve"> 3</w:t>
                  </w:r>
                </w:p>
                <w:p w:rsidR="006F3882" w:rsidRDefault="006F3882" w:rsidP="006F3882">
                  <w:pPr>
                    <w:pStyle w:val="FrameContents"/>
                    <w:shd w:val="clear" w:color="auto" w:fill="BFBFBF"/>
                    <w:spacing w:line="100" w:lineRule="atLeast"/>
                    <w:rPr>
                      <w:b/>
                      <w:sz w:val="32"/>
                      <w:szCs w:val="32"/>
                    </w:rPr>
                  </w:pPr>
                </w:p>
                <w:p w:rsidR="006F3882" w:rsidRDefault="006F3882" w:rsidP="006F3882">
                  <w:pPr>
                    <w:pStyle w:val="FrameContents"/>
                    <w:shd w:val="clear" w:color="auto" w:fill="BFBFBF"/>
                    <w:spacing w:line="100" w:lineRule="atLeast"/>
                  </w:pPr>
                  <w:r>
                    <w:rPr>
                      <w:b/>
                      <w:sz w:val="32"/>
                      <w:szCs w:val="32"/>
                    </w:rPr>
                    <w:t>Grade: AA / AB / BB / BC / CC / CD /DD</w:t>
                  </w:r>
                </w:p>
                <w:p w:rsidR="006F3882" w:rsidRDefault="006F3882" w:rsidP="006F3882">
                  <w:pPr>
                    <w:pStyle w:val="FrameContents"/>
                    <w:shd w:val="clear" w:color="auto" w:fill="BFBFBF"/>
                    <w:spacing w:line="100" w:lineRule="atLeast"/>
                  </w:pPr>
                </w:p>
                <w:p w:rsidR="006F3882" w:rsidRDefault="006F3882" w:rsidP="006F3882">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w:r>
    </w:p>
    <w:p w:rsidR="006F3882" w:rsidRPr="006563C5" w:rsidRDefault="006F3882" w:rsidP="006F3882">
      <w:pPr>
        <w:rPr>
          <w:rFonts w:ascii="Times New Roman" w:hAnsi="Times New Roman"/>
        </w:rPr>
      </w:pPr>
    </w:p>
    <w:p w:rsidR="006F3882" w:rsidRPr="006563C5" w:rsidRDefault="006F3882" w:rsidP="006F3882">
      <w:pPr>
        <w:rPr>
          <w:rFonts w:ascii="Times New Roman" w:hAnsi="Times New Roman"/>
        </w:rPr>
      </w:pPr>
    </w:p>
    <w:p w:rsidR="006F3882" w:rsidRPr="006563C5" w:rsidRDefault="006F3882" w:rsidP="006F3882">
      <w:pPr>
        <w:rPr>
          <w:rFonts w:ascii="Times New Roman" w:hAnsi="Times New Roman"/>
        </w:rPr>
      </w:pPr>
    </w:p>
    <w:p w:rsidR="006F3882" w:rsidRPr="006563C5" w:rsidRDefault="006F3882" w:rsidP="006F3882">
      <w:pPr>
        <w:rPr>
          <w:rFonts w:ascii="Times New Roman" w:hAnsi="Times New Roman"/>
        </w:rPr>
      </w:pPr>
    </w:p>
    <w:p w:rsidR="006F3882" w:rsidRPr="006563C5" w:rsidRDefault="006F3882" w:rsidP="006F3882">
      <w:pPr>
        <w:rPr>
          <w:rFonts w:ascii="Times New Roman" w:hAnsi="Times New Roman"/>
        </w:rPr>
      </w:pPr>
    </w:p>
    <w:p w:rsidR="006F3882" w:rsidRPr="006563C5" w:rsidRDefault="006F3882" w:rsidP="006F3882">
      <w:pPr>
        <w:rPr>
          <w:rFonts w:ascii="Times New Roman" w:hAnsi="Times New Roman"/>
        </w:rPr>
      </w:pPr>
    </w:p>
    <w:p w:rsidR="006F3882" w:rsidRPr="006563C5" w:rsidRDefault="006F3882" w:rsidP="006F3882">
      <w:pPr>
        <w:rPr>
          <w:rFonts w:ascii="Times New Roman" w:hAnsi="Times New Roman"/>
        </w:rPr>
      </w:pPr>
    </w:p>
    <w:p w:rsidR="006F3882" w:rsidRPr="006563C5" w:rsidRDefault="006F3882" w:rsidP="006F3882">
      <w:pPr>
        <w:rPr>
          <w:rFonts w:ascii="Times New Roman" w:hAnsi="Times New Roman"/>
        </w:rPr>
      </w:pPr>
    </w:p>
    <w:p w:rsidR="006F3882" w:rsidRPr="006563C5" w:rsidRDefault="006F3882" w:rsidP="006F3882">
      <w:pPr>
        <w:rPr>
          <w:rFonts w:ascii="Times New Roman" w:hAnsi="Times New Roman"/>
        </w:rPr>
      </w:pPr>
    </w:p>
    <w:p w:rsidR="006F3882" w:rsidRDefault="006F3882" w:rsidP="006F3882">
      <w:pPr>
        <w:tabs>
          <w:tab w:val="left" w:pos="1671"/>
        </w:tabs>
        <w:rPr>
          <w:rFonts w:ascii="Times New Roman" w:hAnsi="Times New Roman"/>
        </w:rPr>
      </w:pPr>
      <w:r w:rsidRPr="006563C5">
        <w:rPr>
          <w:rFonts w:ascii="Times New Roman" w:hAnsi="Times New Roman"/>
        </w:rPr>
        <w:tab/>
      </w:r>
    </w:p>
    <w:p w:rsidR="006F3882" w:rsidRDefault="006F3882" w:rsidP="006F3882">
      <w:pPr>
        <w:tabs>
          <w:tab w:val="left" w:pos="1671"/>
        </w:tabs>
        <w:rPr>
          <w:rFonts w:ascii="Times New Roman" w:hAnsi="Times New Roman"/>
        </w:rPr>
      </w:pPr>
    </w:p>
    <w:p w:rsidR="006F3882" w:rsidRDefault="006F3882" w:rsidP="006F3882">
      <w:pPr>
        <w:tabs>
          <w:tab w:val="left" w:pos="1671"/>
        </w:tabs>
        <w:rPr>
          <w:rFonts w:ascii="Times New Roman" w:hAnsi="Times New Roman"/>
        </w:rPr>
      </w:pPr>
    </w:p>
    <w:p w:rsidR="006F3882" w:rsidRPr="006563C5" w:rsidRDefault="006F3882" w:rsidP="006F3882">
      <w:pPr>
        <w:rPr>
          <w:rFonts w:ascii="Times New Roman" w:hAnsi="Times New Roman"/>
        </w:rPr>
      </w:pPr>
      <w:r w:rsidRPr="006563C5">
        <w:rPr>
          <w:rFonts w:ascii="Times New Roman" w:hAnsi="Times New Roman"/>
        </w:rPr>
        <w:br w:type="page"/>
      </w:r>
    </w:p>
    <w:tbl>
      <w:tblPr>
        <w:tblW w:w="9830" w:type="dxa"/>
        <w:tblInd w:w="103" w:type="dxa"/>
        <w:tblLayout w:type="fixed"/>
        <w:tblCellMar>
          <w:left w:w="103" w:type="dxa"/>
        </w:tblCellMar>
        <w:tblLook w:val="04A0" w:firstRow="1" w:lastRow="0" w:firstColumn="1" w:lastColumn="0" w:noHBand="0" w:noVBand="1"/>
      </w:tblPr>
      <w:tblGrid>
        <w:gridCol w:w="9830"/>
      </w:tblGrid>
      <w:tr w:rsidR="006F3882" w:rsidRPr="008E5FD4" w:rsidTr="003E7C2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6F3882" w:rsidRPr="008E5FD4" w:rsidRDefault="006F3882" w:rsidP="00060594">
            <w:pPr>
              <w:suppressAutoHyphens/>
              <w:spacing w:after="0"/>
              <w:rPr>
                <w:rFonts w:ascii="Times New Roman" w:eastAsia="Calibri" w:hAnsi="Times New Roman"/>
                <w:color w:val="000000"/>
                <w:kern w:val="2"/>
                <w:sz w:val="24"/>
                <w:szCs w:val="24"/>
              </w:rPr>
            </w:pPr>
            <w:r w:rsidRPr="008E5FD4">
              <w:rPr>
                <w:rFonts w:ascii="Times New Roman" w:hAnsi="Times New Roman"/>
                <w:b/>
                <w:iCs/>
                <w:sz w:val="24"/>
                <w:szCs w:val="24"/>
              </w:rPr>
              <w:lastRenderedPageBreak/>
              <w:t xml:space="preserve">Batch:  </w:t>
            </w:r>
            <w:r w:rsidR="00E862B8">
              <w:rPr>
                <w:rFonts w:ascii="Times New Roman" w:hAnsi="Times New Roman"/>
                <w:b/>
                <w:iCs/>
                <w:sz w:val="24"/>
                <w:szCs w:val="24"/>
              </w:rPr>
              <w:t xml:space="preserve">B1                   </w:t>
            </w:r>
            <w:r w:rsidRPr="008E5FD4">
              <w:rPr>
                <w:rFonts w:ascii="Times New Roman" w:hAnsi="Times New Roman"/>
                <w:b/>
                <w:iCs/>
                <w:sz w:val="24"/>
                <w:szCs w:val="24"/>
              </w:rPr>
              <w:t xml:space="preserve"> Roll No.: </w:t>
            </w:r>
            <w:r w:rsidR="00E862B8">
              <w:rPr>
                <w:rFonts w:ascii="Times New Roman" w:hAnsi="Times New Roman"/>
                <w:b/>
                <w:iCs/>
                <w:sz w:val="24"/>
                <w:szCs w:val="24"/>
              </w:rPr>
              <w:t xml:space="preserve"> 1711072               </w:t>
            </w:r>
            <w:r w:rsidR="00060594">
              <w:rPr>
                <w:rFonts w:ascii="Times New Roman" w:hAnsi="Times New Roman"/>
                <w:b/>
                <w:iCs/>
                <w:sz w:val="24"/>
                <w:szCs w:val="24"/>
              </w:rPr>
              <w:t xml:space="preserve">   </w:t>
            </w:r>
            <w:r w:rsidRPr="008E5FD4">
              <w:rPr>
                <w:rFonts w:ascii="Times New Roman" w:hAnsi="Times New Roman"/>
                <w:b/>
                <w:iCs/>
                <w:sz w:val="24"/>
                <w:szCs w:val="24"/>
              </w:rPr>
              <w:t>Experimen</w:t>
            </w:r>
            <w:r>
              <w:rPr>
                <w:rFonts w:ascii="Times New Roman" w:hAnsi="Times New Roman"/>
                <w:b/>
                <w:iCs/>
                <w:sz w:val="24"/>
                <w:szCs w:val="24"/>
              </w:rPr>
              <w:t xml:space="preserve">t / </w:t>
            </w:r>
            <w:r w:rsidR="00060594">
              <w:rPr>
                <w:rFonts w:ascii="Times New Roman" w:hAnsi="Times New Roman"/>
                <w:b/>
                <w:iCs/>
                <w:sz w:val="24"/>
                <w:szCs w:val="24"/>
              </w:rPr>
              <w:t>Assignment / T</w:t>
            </w:r>
            <w:r>
              <w:rPr>
                <w:rFonts w:ascii="Times New Roman" w:hAnsi="Times New Roman"/>
                <w:b/>
                <w:iCs/>
                <w:sz w:val="24"/>
                <w:szCs w:val="24"/>
              </w:rPr>
              <w:t>utorial No.: 3</w:t>
            </w:r>
          </w:p>
        </w:tc>
      </w:tr>
    </w:tbl>
    <w:p w:rsidR="006F3882" w:rsidRPr="008E5FD4" w:rsidRDefault="006F3882" w:rsidP="006F3882">
      <w:pPr>
        <w:rPr>
          <w:rFonts w:ascii="Times New Roman" w:hAnsi="Times New Roman"/>
          <w:sz w:val="24"/>
          <w:szCs w:val="24"/>
        </w:rPr>
      </w:pPr>
    </w:p>
    <w:tbl>
      <w:tblPr>
        <w:tblW w:w="9830" w:type="dxa"/>
        <w:tblInd w:w="103" w:type="dxa"/>
        <w:tblLayout w:type="fixed"/>
        <w:tblCellMar>
          <w:left w:w="103" w:type="dxa"/>
        </w:tblCellMar>
        <w:tblLook w:val="04A0" w:firstRow="1" w:lastRow="0" w:firstColumn="1" w:lastColumn="0" w:noHBand="0" w:noVBand="1"/>
      </w:tblPr>
      <w:tblGrid>
        <w:gridCol w:w="9830"/>
      </w:tblGrid>
      <w:tr w:rsidR="006F3882" w:rsidRPr="008E5FD4" w:rsidTr="003E7C2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6F3882" w:rsidRPr="008E5FD4" w:rsidRDefault="006F3882" w:rsidP="003E7C26">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sz w:val="24"/>
                <w:szCs w:val="24"/>
              </w:rPr>
              <w:t>Design 4:1 Multiplexer</w:t>
            </w:r>
            <w:r>
              <w:rPr>
                <w:rFonts w:ascii="Times New Roman" w:hAnsi="Times New Roman"/>
                <w:sz w:val="24"/>
                <w:szCs w:val="24"/>
              </w:rPr>
              <w:t xml:space="preserve"> and 1: 4  D</w:t>
            </w:r>
            <w:r w:rsidRPr="008E5FD4">
              <w:rPr>
                <w:rFonts w:ascii="Times New Roman" w:hAnsi="Times New Roman"/>
                <w:sz w:val="24"/>
                <w:szCs w:val="24"/>
              </w:rPr>
              <w:t>e-multiplexer</w:t>
            </w:r>
          </w:p>
        </w:tc>
      </w:tr>
    </w:tbl>
    <w:p w:rsidR="006F3882" w:rsidRPr="008E5FD4" w:rsidRDefault="006F3882" w:rsidP="006F3882">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______________________________________________________________________________</w:t>
      </w:r>
    </w:p>
    <w:p w:rsidR="006F3882" w:rsidRPr="008E5FD4" w:rsidRDefault="006F3882" w:rsidP="006F3882">
      <w:pPr>
        <w:ind w:left="1170" w:hanging="1170"/>
        <w:rPr>
          <w:rFonts w:ascii="Times New Roman" w:hAnsi="Times New Roman"/>
          <w:sz w:val="24"/>
          <w:szCs w:val="24"/>
          <w:u w:val="single"/>
          <w:lang w:val="en-IN"/>
        </w:rPr>
      </w:pPr>
      <w:r w:rsidRPr="008E5FD4">
        <w:rPr>
          <w:rFonts w:ascii="Times New Roman" w:hAnsi="Times New Roman"/>
          <w:b/>
          <w:sz w:val="24"/>
          <w:szCs w:val="24"/>
        </w:rPr>
        <w:t>Objective:</w:t>
      </w:r>
      <w:r w:rsidRPr="008E5FD4">
        <w:rPr>
          <w:rFonts w:ascii="Times New Roman" w:hAnsi="Times New Roman"/>
          <w:sz w:val="24"/>
          <w:szCs w:val="24"/>
        </w:rPr>
        <w:t xml:space="preserve"> To design and implement a 4:1 multiplexer and 1:4 de-multiplexer using logic gates and MUX IC</w:t>
      </w:r>
    </w:p>
    <w:p w:rsidR="006F3882" w:rsidRPr="008E5FD4" w:rsidRDefault="006F3882" w:rsidP="006F3882">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______________________________________________________________________________</w:t>
      </w:r>
    </w:p>
    <w:p w:rsidR="006F3882" w:rsidRPr="008E5FD4" w:rsidRDefault="006F3882" w:rsidP="006F3882">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6F3882" w:rsidRPr="008E5FD4" w:rsidRDefault="006F3882" w:rsidP="006F3882">
      <w:pPr>
        <w:spacing w:after="0"/>
        <w:rPr>
          <w:rFonts w:ascii="Times New Roman" w:hAnsi="Times New Roman"/>
          <w:sz w:val="24"/>
          <w:szCs w:val="24"/>
        </w:rPr>
      </w:pPr>
    </w:p>
    <w:p w:rsidR="006F3882" w:rsidRPr="008E5FD4" w:rsidRDefault="006F3882" w:rsidP="006F3882">
      <w:pPr>
        <w:widowControl w:val="0"/>
        <w:autoSpaceDE w:val="0"/>
        <w:autoSpaceDN w:val="0"/>
        <w:adjustRightInd w:val="0"/>
        <w:spacing w:after="0" w:line="240" w:lineRule="auto"/>
        <w:rPr>
          <w:rFonts w:ascii="Times New Roman" w:hAnsi="Times New Roman"/>
          <w:sz w:val="24"/>
          <w:szCs w:val="24"/>
        </w:rPr>
      </w:pPr>
      <w:r w:rsidRPr="008E5FD4">
        <w:rPr>
          <w:rFonts w:ascii="Times New Roman" w:hAnsi="Times New Roman"/>
          <w:b/>
          <w:sz w:val="24"/>
          <w:szCs w:val="24"/>
        </w:rPr>
        <w:t xml:space="preserve">CO2: </w:t>
      </w:r>
      <w:r w:rsidRPr="008E5FD4">
        <w:rPr>
          <w:rFonts w:ascii="Times New Roman" w:hAnsi="Times New Roman"/>
          <w:sz w:val="24"/>
          <w:szCs w:val="24"/>
        </w:rPr>
        <w:t>Use different minimization technique and solve combinational circuits, synchronous &amp; asynchronous sequential circuits.</w:t>
      </w:r>
    </w:p>
    <w:p w:rsidR="006F3882" w:rsidRPr="008E5FD4" w:rsidRDefault="006F3882" w:rsidP="006F3882">
      <w:pPr>
        <w:spacing w:after="0"/>
        <w:rPr>
          <w:rFonts w:ascii="Times New Roman" w:hAnsi="Times New Roman"/>
          <w:sz w:val="24"/>
          <w:szCs w:val="24"/>
        </w:rPr>
      </w:pPr>
    </w:p>
    <w:p w:rsidR="006F3882" w:rsidRPr="008E5FD4" w:rsidRDefault="006F3882" w:rsidP="006F3882">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______________________________________________________________________________</w:t>
      </w:r>
    </w:p>
    <w:p w:rsidR="006F3882" w:rsidRPr="008E5FD4" w:rsidRDefault="006F3882" w:rsidP="006F3882">
      <w:pPr>
        <w:spacing w:after="0"/>
        <w:rPr>
          <w:rFonts w:ascii="Times New Roman" w:hAnsi="Times New Roman"/>
          <w:sz w:val="24"/>
          <w:szCs w:val="24"/>
        </w:rPr>
      </w:pPr>
    </w:p>
    <w:p w:rsidR="006F3882" w:rsidRPr="008E5FD4" w:rsidRDefault="006F3882" w:rsidP="006F3882">
      <w:pPr>
        <w:spacing w:after="0"/>
        <w:rPr>
          <w:rFonts w:ascii="Times New Roman" w:hAnsi="Times New Roman"/>
          <w:color w:val="00000A"/>
          <w:sz w:val="24"/>
          <w:szCs w:val="24"/>
        </w:rPr>
      </w:pPr>
      <w:r w:rsidRPr="008E5FD4">
        <w:rPr>
          <w:rFonts w:ascii="Times New Roman" w:hAnsi="Times New Roman"/>
          <w:b/>
          <w:sz w:val="24"/>
          <w:szCs w:val="24"/>
        </w:rPr>
        <w:t xml:space="preserve">Books/ Journals/ Websites referred: </w:t>
      </w:r>
    </w:p>
    <w:p w:rsidR="006F3882" w:rsidRPr="008E5FD4" w:rsidRDefault="006F3882" w:rsidP="006F3882">
      <w:pPr>
        <w:pStyle w:val="ListParagraph"/>
        <w:widowControl w:val="0"/>
        <w:numPr>
          <w:ilvl w:val="0"/>
          <w:numId w:val="44"/>
        </w:numPr>
        <w:overflowPunct w:val="0"/>
        <w:autoSpaceDE w:val="0"/>
        <w:autoSpaceDN w:val="0"/>
        <w:adjustRightInd w:val="0"/>
        <w:spacing w:after="0" w:line="240" w:lineRule="auto"/>
        <w:jc w:val="both"/>
      </w:pPr>
      <w:r w:rsidRPr="008E5FD4">
        <w:rPr>
          <w:color w:val="00000A"/>
        </w:rPr>
        <w:t xml:space="preserve">R. P. Jain, “Modern Digital Electronics”, Tata McGraw Hill </w:t>
      </w:r>
    </w:p>
    <w:p w:rsidR="006F3882" w:rsidRPr="008E5FD4" w:rsidRDefault="006F3882" w:rsidP="006F3882">
      <w:pPr>
        <w:widowControl w:val="0"/>
        <w:autoSpaceDE w:val="0"/>
        <w:autoSpaceDN w:val="0"/>
        <w:adjustRightInd w:val="0"/>
        <w:spacing w:after="0" w:line="41" w:lineRule="exact"/>
        <w:rPr>
          <w:rFonts w:ascii="Times New Roman" w:hAnsi="Times New Roman"/>
          <w:sz w:val="24"/>
          <w:szCs w:val="24"/>
        </w:rPr>
      </w:pPr>
    </w:p>
    <w:p w:rsidR="006F3882" w:rsidRPr="008E5FD4" w:rsidRDefault="006F3882" w:rsidP="006F3882">
      <w:pPr>
        <w:pStyle w:val="ListParagraph"/>
        <w:widowControl w:val="0"/>
        <w:numPr>
          <w:ilvl w:val="0"/>
          <w:numId w:val="44"/>
        </w:numPr>
        <w:overflowPunct w:val="0"/>
        <w:autoSpaceDE w:val="0"/>
        <w:autoSpaceDN w:val="0"/>
        <w:adjustRightInd w:val="0"/>
        <w:spacing w:after="0" w:line="240" w:lineRule="auto"/>
        <w:jc w:val="both"/>
      </w:pPr>
      <w:r w:rsidRPr="008E5FD4">
        <w:t xml:space="preserve">M .Morris Mano, “Digital Logic &amp; computer Design”, PHI </w:t>
      </w:r>
    </w:p>
    <w:p w:rsidR="006F3882" w:rsidRPr="008E5FD4" w:rsidRDefault="006F3882" w:rsidP="006F3882">
      <w:pPr>
        <w:widowControl w:val="0"/>
        <w:autoSpaceDE w:val="0"/>
        <w:autoSpaceDN w:val="0"/>
        <w:adjustRightInd w:val="0"/>
        <w:spacing w:after="0" w:line="75" w:lineRule="exact"/>
        <w:rPr>
          <w:rFonts w:ascii="Times New Roman" w:hAnsi="Times New Roman"/>
          <w:sz w:val="24"/>
          <w:szCs w:val="24"/>
        </w:rPr>
      </w:pPr>
    </w:p>
    <w:p w:rsidR="00E862B8" w:rsidRPr="008E5FD4" w:rsidRDefault="00AA14F5" w:rsidP="00E862B8">
      <w:pPr>
        <w:pStyle w:val="ListParagraph"/>
        <w:widowControl w:val="0"/>
        <w:numPr>
          <w:ilvl w:val="0"/>
          <w:numId w:val="44"/>
        </w:numPr>
        <w:overflowPunct w:val="0"/>
        <w:autoSpaceDE w:val="0"/>
        <w:autoSpaceDN w:val="0"/>
        <w:adjustRightInd w:val="0"/>
        <w:spacing w:after="0" w:line="215" w:lineRule="auto"/>
        <w:ind w:right="1380"/>
        <w:jc w:val="both"/>
      </w:pPr>
      <w:hyperlink r:id="rId8" w:history="1">
        <w:r w:rsidR="006F3882" w:rsidRPr="008E5FD4">
          <w:t xml:space="preserve"> https://wiki.engr.illinois.edu/download/attachments/84770821/08</w:t>
        </w:r>
      </w:hyperlink>
      <w:r w:rsidR="006F3882" w:rsidRPr="008E5FD4">
        <w:t>-</w:t>
      </w:r>
      <w:hyperlink r:id="rId9" w:history="1">
        <w:r w:rsidR="006F3882" w:rsidRPr="008E5FD4">
          <w:t xml:space="preserve"> Multiplexers.pdf?version=2&amp;modificationDate=128512882700</w:t>
        </w:r>
      </w:hyperlink>
      <w:r w:rsidR="00E862B8">
        <w:t>0</w:t>
      </w:r>
    </w:p>
    <w:p w:rsidR="006F3882" w:rsidRPr="008E5FD4" w:rsidRDefault="006F3882" w:rsidP="006F3882">
      <w:pPr>
        <w:rPr>
          <w:rFonts w:ascii="Times New Roman" w:hAnsi="Times New Roman"/>
          <w:sz w:val="24"/>
          <w:szCs w:val="24"/>
        </w:rPr>
      </w:pPr>
    </w:p>
    <w:p w:rsidR="006F3882" w:rsidRDefault="006F3882" w:rsidP="006F3882">
      <w:pPr>
        <w:spacing w:after="0"/>
        <w:rPr>
          <w:rFonts w:ascii="Times New Roman" w:hAnsi="Times New Roman"/>
          <w:b/>
          <w:sz w:val="24"/>
          <w:szCs w:val="24"/>
        </w:rPr>
      </w:pPr>
      <w:r w:rsidRPr="008E5FD4">
        <w:rPr>
          <w:rFonts w:ascii="Times New Roman" w:hAnsi="Times New Roman"/>
          <w:b/>
          <w:sz w:val="24"/>
          <w:szCs w:val="24"/>
        </w:rPr>
        <w:t xml:space="preserve">Pre Lab/ Prior Concepts: </w:t>
      </w:r>
    </w:p>
    <w:p w:rsidR="006F3882" w:rsidRPr="008E5FD4" w:rsidRDefault="006F3882" w:rsidP="006F3882">
      <w:pPr>
        <w:spacing w:after="0"/>
        <w:rPr>
          <w:rFonts w:ascii="Times New Roman" w:hAnsi="Times New Roman"/>
          <w:sz w:val="24"/>
          <w:szCs w:val="24"/>
        </w:rPr>
      </w:pPr>
    </w:p>
    <w:p w:rsidR="006F3882" w:rsidRPr="008E5FD4" w:rsidRDefault="006F3882" w:rsidP="006F3882">
      <w:pPr>
        <w:widowControl w:val="0"/>
        <w:overflowPunct w:val="0"/>
        <w:autoSpaceDE w:val="0"/>
        <w:autoSpaceDN w:val="0"/>
        <w:adjustRightInd w:val="0"/>
        <w:spacing w:after="0" w:line="267" w:lineRule="auto"/>
        <w:jc w:val="both"/>
        <w:rPr>
          <w:rFonts w:ascii="Times New Roman" w:hAnsi="Times New Roman"/>
          <w:sz w:val="24"/>
          <w:szCs w:val="24"/>
        </w:rPr>
      </w:pPr>
      <w:r w:rsidRPr="008E5FD4">
        <w:rPr>
          <w:rFonts w:ascii="Times New Roman" w:hAnsi="Times New Roman"/>
          <w:b/>
          <w:bCs/>
          <w:sz w:val="24"/>
          <w:szCs w:val="24"/>
        </w:rPr>
        <w:t xml:space="preserve">Multiplexer: </w:t>
      </w:r>
      <w:r w:rsidRPr="008E5FD4">
        <w:rPr>
          <w:rFonts w:ascii="Times New Roman" w:hAnsi="Times New Roman"/>
          <w:sz w:val="24"/>
          <w:szCs w:val="24"/>
        </w:rPr>
        <w:t>Multiplexer is a special type of combinational circuit. It is a digital circuit</w:t>
      </w:r>
      <w:r w:rsidR="00E862B8">
        <w:rPr>
          <w:rFonts w:ascii="Times New Roman" w:hAnsi="Times New Roman"/>
          <w:sz w:val="24"/>
          <w:szCs w:val="24"/>
        </w:rPr>
        <w:t xml:space="preserve"> </w:t>
      </w:r>
      <w:r w:rsidRPr="008E5FD4">
        <w:rPr>
          <w:rFonts w:ascii="Times New Roman" w:hAnsi="Times New Roman"/>
          <w:sz w:val="24"/>
          <w:szCs w:val="24"/>
        </w:rPr>
        <w:t>which selects one of the n data inputs and routes it to the output. The selection of one of the n inputs is done by the select lines. To select n inputs we require m select lines, such that 2</w:t>
      </w:r>
      <w:r w:rsidRPr="008E5FD4">
        <w:rPr>
          <w:rFonts w:ascii="Times New Roman" w:hAnsi="Times New Roman"/>
          <w:sz w:val="24"/>
          <w:szCs w:val="24"/>
          <w:vertAlign w:val="superscript"/>
        </w:rPr>
        <w:t>m</w:t>
      </w:r>
      <w:r w:rsidRPr="008E5FD4">
        <w:rPr>
          <w:rFonts w:ascii="Times New Roman" w:hAnsi="Times New Roman"/>
          <w:sz w:val="24"/>
          <w:szCs w:val="24"/>
        </w:rPr>
        <w:t>=n. Depending on the digital code applied at the select inputs, one out of the n data sources is selected and transmitted to a single output . E is called as the strobe or enable input which is useful for cascading. It is generally on active low terminal that means it will perform the required operation when it is low. The multiplexer act like a digitally controlled single pole, multiple way switches. The output gets connected to only one input at a time. In most of the electronic system the digital data is available on more than one line. It is necessary to route the data over a single line, under such</w:t>
      </w:r>
      <w:r>
        <w:rPr>
          <w:rFonts w:ascii="Times New Roman" w:hAnsi="Times New Roman"/>
          <w:sz w:val="24"/>
          <w:szCs w:val="24"/>
        </w:rPr>
        <w:t xml:space="preserve"> circumstances input at a time </w:t>
      </w:r>
    </w:p>
    <w:p w:rsidR="006F3882" w:rsidRDefault="006F3882" w:rsidP="006F3882">
      <w:pPr>
        <w:widowControl w:val="0"/>
        <w:autoSpaceDE w:val="0"/>
        <w:autoSpaceDN w:val="0"/>
        <w:adjustRightInd w:val="0"/>
        <w:spacing w:after="0" w:line="337" w:lineRule="exact"/>
        <w:rPr>
          <w:rFonts w:ascii="Times New Roman" w:hAnsi="Times New Roman"/>
          <w:sz w:val="24"/>
          <w:szCs w:val="24"/>
        </w:rPr>
      </w:pPr>
    </w:p>
    <w:p w:rsidR="006F3882" w:rsidRPr="006563C5" w:rsidRDefault="006F3882" w:rsidP="006F3882">
      <w:pPr>
        <w:widowControl w:val="0"/>
        <w:autoSpaceDE w:val="0"/>
        <w:autoSpaceDN w:val="0"/>
        <w:adjustRightInd w:val="0"/>
        <w:spacing w:after="0" w:line="337" w:lineRule="exact"/>
        <w:rPr>
          <w:rFonts w:ascii="Times New Roman" w:hAnsi="Times New Roman"/>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Types of Multiplexer:</w:t>
      </w:r>
    </w:p>
    <w:p w:rsidR="006F3882" w:rsidRPr="006563C5" w:rsidRDefault="006F3882" w:rsidP="006F3882">
      <w:pPr>
        <w:widowControl w:val="0"/>
        <w:autoSpaceDE w:val="0"/>
        <w:autoSpaceDN w:val="0"/>
        <w:adjustRightInd w:val="0"/>
        <w:spacing w:after="0" w:line="355" w:lineRule="exact"/>
        <w:rPr>
          <w:rFonts w:ascii="Times New Roman" w:hAnsi="Times New Roman"/>
          <w:sz w:val="24"/>
          <w:szCs w:val="24"/>
        </w:rPr>
      </w:pPr>
    </w:p>
    <w:p w:rsidR="006F3882" w:rsidRPr="006563C5" w:rsidRDefault="006F3882" w:rsidP="006F3882">
      <w:pPr>
        <w:pStyle w:val="ListParagraph"/>
        <w:widowControl w:val="0"/>
        <w:numPr>
          <w:ilvl w:val="0"/>
          <w:numId w:val="34"/>
        </w:numPr>
        <w:autoSpaceDE w:val="0"/>
        <w:autoSpaceDN w:val="0"/>
        <w:adjustRightInd w:val="0"/>
        <w:spacing w:after="0" w:line="240" w:lineRule="auto"/>
      </w:pPr>
      <w:r w:rsidRPr="006563C5">
        <w:t>2:1 Multiplexer</w:t>
      </w:r>
    </w:p>
    <w:p w:rsidR="006F3882" w:rsidRPr="006563C5" w:rsidRDefault="006F3882" w:rsidP="006F3882">
      <w:pPr>
        <w:pStyle w:val="ListParagraph"/>
        <w:widowControl w:val="0"/>
        <w:numPr>
          <w:ilvl w:val="0"/>
          <w:numId w:val="34"/>
        </w:numPr>
        <w:autoSpaceDE w:val="0"/>
        <w:autoSpaceDN w:val="0"/>
        <w:adjustRightInd w:val="0"/>
        <w:spacing w:after="0" w:line="240" w:lineRule="auto"/>
      </w:pPr>
      <w:r w:rsidRPr="006563C5">
        <w:t>4:1 Multiplexer</w:t>
      </w:r>
    </w:p>
    <w:p w:rsidR="006F3882" w:rsidRPr="006563C5" w:rsidRDefault="006F3882" w:rsidP="006F3882">
      <w:pPr>
        <w:pStyle w:val="ListParagraph"/>
        <w:widowControl w:val="0"/>
        <w:numPr>
          <w:ilvl w:val="0"/>
          <w:numId w:val="34"/>
        </w:numPr>
        <w:autoSpaceDE w:val="0"/>
        <w:autoSpaceDN w:val="0"/>
        <w:adjustRightInd w:val="0"/>
        <w:spacing w:after="0" w:line="240" w:lineRule="auto"/>
      </w:pPr>
      <w:r w:rsidRPr="006563C5">
        <w:t>8:1 Multiplexer</w:t>
      </w:r>
    </w:p>
    <w:p w:rsidR="006F3882" w:rsidRPr="006563C5" w:rsidRDefault="006F3882" w:rsidP="006F3882">
      <w:pPr>
        <w:pStyle w:val="ListParagraph"/>
        <w:widowControl w:val="0"/>
        <w:numPr>
          <w:ilvl w:val="0"/>
          <w:numId w:val="34"/>
        </w:numPr>
        <w:autoSpaceDE w:val="0"/>
        <w:autoSpaceDN w:val="0"/>
        <w:adjustRightInd w:val="0"/>
        <w:spacing w:after="0" w:line="240" w:lineRule="auto"/>
      </w:pPr>
      <w:r w:rsidRPr="006563C5">
        <w:t>16:1 Multiplexer</w:t>
      </w:r>
    </w:p>
    <w:p w:rsidR="006F3882" w:rsidRPr="006563C5" w:rsidRDefault="006F3882" w:rsidP="006F3882">
      <w:pPr>
        <w:pStyle w:val="ListParagraph"/>
        <w:widowControl w:val="0"/>
        <w:numPr>
          <w:ilvl w:val="0"/>
          <w:numId w:val="34"/>
        </w:numPr>
        <w:autoSpaceDE w:val="0"/>
        <w:autoSpaceDN w:val="0"/>
        <w:adjustRightInd w:val="0"/>
        <w:spacing w:after="0" w:line="240" w:lineRule="auto"/>
      </w:pPr>
      <w:r w:rsidRPr="006563C5">
        <w:t>32:1 Multiplexer</w:t>
      </w:r>
    </w:p>
    <w:p w:rsidR="006F3882" w:rsidRPr="006563C5" w:rsidRDefault="006F3882" w:rsidP="006F3882">
      <w:pPr>
        <w:widowControl w:val="0"/>
        <w:autoSpaceDE w:val="0"/>
        <w:autoSpaceDN w:val="0"/>
        <w:adjustRightInd w:val="0"/>
        <w:spacing w:after="0" w:line="200" w:lineRule="exact"/>
        <w:rPr>
          <w:rFonts w:ascii="Times New Roman" w:hAnsi="Times New Roman"/>
          <w:sz w:val="24"/>
          <w:szCs w:val="24"/>
        </w:rPr>
      </w:pPr>
    </w:p>
    <w:p w:rsidR="006F3882" w:rsidRPr="006563C5" w:rsidRDefault="006F3882" w:rsidP="006F3882">
      <w:pPr>
        <w:widowControl w:val="0"/>
        <w:autoSpaceDE w:val="0"/>
        <w:autoSpaceDN w:val="0"/>
        <w:adjustRightInd w:val="0"/>
        <w:spacing w:after="0" w:line="218" w:lineRule="exact"/>
        <w:rPr>
          <w:rFonts w:ascii="Times New Roman" w:hAnsi="Times New Roman"/>
          <w:sz w:val="24"/>
          <w:szCs w:val="24"/>
        </w:rPr>
      </w:pPr>
    </w:p>
    <w:p w:rsidR="006F3882" w:rsidRPr="006563C5" w:rsidRDefault="006F3882" w:rsidP="006F3882">
      <w:pPr>
        <w:widowControl w:val="0"/>
        <w:overflowPunct w:val="0"/>
        <w:autoSpaceDE w:val="0"/>
        <w:autoSpaceDN w:val="0"/>
        <w:adjustRightInd w:val="0"/>
        <w:spacing w:after="0" w:line="258" w:lineRule="auto"/>
        <w:jc w:val="both"/>
        <w:rPr>
          <w:rFonts w:ascii="Times New Roman" w:hAnsi="Times New Roman"/>
          <w:sz w:val="24"/>
          <w:szCs w:val="24"/>
        </w:rPr>
      </w:pPr>
      <w:r w:rsidRPr="006563C5">
        <w:rPr>
          <w:rFonts w:ascii="Times New Roman" w:hAnsi="Times New Roman"/>
          <w:b/>
          <w:bCs/>
          <w:sz w:val="24"/>
          <w:szCs w:val="24"/>
        </w:rPr>
        <w:t>De</w:t>
      </w:r>
      <w:r>
        <w:rPr>
          <w:rFonts w:ascii="Times New Roman" w:hAnsi="Times New Roman"/>
          <w:b/>
          <w:bCs/>
          <w:sz w:val="24"/>
          <w:szCs w:val="24"/>
        </w:rPr>
        <w:t>-</w:t>
      </w:r>
      <w:r w:rsidRPr="006563C5">
        <w:rPr>
          <w:rFonts w:ascii="Times New Roman" w:hAnsi="Times New Roman"/>
          <w:b/>
          <w:bCs/>
          <w:sz w:val="24"/>
          <w:szCs w:val="24"/>
        </w:rPr>
        <w:t xml:space="preserve">multiplexer: </w:t>
      </w:r>
      <w:r w:rsidRPr="006563C5">
        <w:rPr>
          <w:rFonts w:ascii="Times New Roman" w:hAnsi="Times New Roman"/>
          <w:sz w:val="24"/>
          <w:szCs w:val="24"/>
        </w:rPr>
        <w:t>It has only one input, n output and m select lines. A demultiplexer</w:t>
      </w:r>
      <w:r w:rsidR="00E862B8">
        <w:rPr>
          <w:rFonts w:ascii="Times New Roman" w:hAnsi="Times New Roman"/>
          <w:sz w:val="24"/>
          <w:szCs w:val="24"/>
        </w:rPr>
        <w:t xml:space="preserve"> </w:t>
      </w:r>
      <w:r w:rsidRPr="006563C5">
        <w:rPr>
          <w:rFonts w:ascii="Times New Roman" w:hAnsi="Times New Roman"/>
          <w:sz w:val="24"/>
          <w:szCs w:val="24"/>
        </w:rPr>
        <w:t>performs the reverse operation of a multiplexer i.e. it receives one input and distributes it over several outputs. The demultiplexer converts a serial data signal at the input to a parallel data at its output lines. The relation between the output lines and select lines is as follows: N=2</w:t>
      </w:r>
      <w:r w:rsidRPr="006563C5">
        <w:rPr>
          <w:rFonts w:ascii="Times New Roman" w:hAnsi="Times New Roman"/>
          <w:sz w:val="32"/>
          <w:szCs w:val="32"/>
          <w:vertAlign w:val="superscript"/>
        </w:rPr>
        <w:t>m</w:t>
      </w:r>
    </w:p>
    <w:p w:rsidR="006F3882" w:rsidRPr="006563C5" w:rsidRDefault="006F3882" w:rsidP="006F3882">
      <w:pPr>
        <w:widowControl w:val="0"/>
        <w:autoSpaceDE w:val="0"/>
        <w:autoSpaceDN w:val="0"/>
        <w:adjustRightInd w:val="0"/>
        <w:spacing w:after="0" w:line="268" w:lineRule="exact"/>
        <w:rPr>
          <w:rFonts w:ascii="Times New Roman" w:hAnsi="Times New Roman"/>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Types of Demultiplexers:</w:t>
      </w:r>
    </w:p>
    <w:p w:rsidR="006F3882" w:rsidRPr="006563C5" w:rsidRDefault="006F3882" w:rsidP="006F3882">
      <w:pPr>
        <w:widowControl w:val="0"/>
        <w:autoSpaceDE w:val="0"/>
        <w:autoSpaceDN w:val="0"/>
        <w:adjustRightInd w:val="0"/>
        <w:spacing w:after="0" w:line="240" w:lineRule="auto"/>
        <w:rPr>
          <w:rFonts w:ascii="Times New Roman" w:hAnsi="Times New Roman"/>
          <w:sz w:val="24"/>
          <w:szCs w:val="24"/>
        </w:rPr>
      </w:pPr>
    </w:p>
    <w:p w:rsidR="006F3882" w:rsidRPr="006563C5" w:rsidRDefault="006F3882" w:rsidP="006F3882">
      <w:pPr>
        <w:widowControl w:val="0"/>
        <w:autoSpaceDE w:val="0"/>
        <w:autoSpaceDN w:val="0"/>
        <w:adjustRightInd w:val="0"/>
        <w:spacing w:after="0" w:line="38" w:lineRule="exact"/>
        <w:rPr>
          <w:rFonts w:ascii="Times New Roman" w:hAnsi="Times New Roman"/>
          <w:sz w:val="24"/>
          <w:szCs w:val="24"/>
        </w:rPr>
      </w:pPr>
    </w:p>
    <w:p w:rsidR="006F3882" w:rsidRPr="006563C5" w:rsidRDefault="006F3882" w:rsidP="006F3882">
      <w:pPr>
        <w:pStyle w:val="ListParagraph"/>
        <w:widowControl w:val="0"/>
        <w:numPr>
          <w:ilvl w:val="0"/>
          <w:numId w:val="35"/>
        </w:numPr>
        <w:autoSpaceDE w:val="0"/>
        <w:autoSpaceDN w:val="0"/>
        <w:adjustRightInd w:val="0"/>
        <w:spacing w:after="0" w:line="240" w:lineRule="auto"/>
      </w:pPr>
      <w:r w:rsidRPr="006563C5">
        <w:t>1:2 DEMUX</w:t>
      </w:r>
    </w:p>
    <w:p w:rsidR="006F3882" w:rsidRPr="006563C5" w:rsidRDefault="006F3882" w:rsidP="006F3882">
      <w:pPr>
        <w:pStyle w:val="ListParagraph"/>
        <w:widowControl w:val="0"/>
        <w:numPr>
          <w:ilvl w:val="0"/>
          <w:numId w:val="35"/>
        </w:numPr>
        <w:autoSpaceDE w:val="0"/>
        <w:autoSpaceDN w:val="0"/>
        <w:adjustRightInd w:val="0"/>
        <w:spacing w:after="0" w:line="240" w:lineRule="auto"/>
      </w:pPr>
      <w:r w:rsidRPr="006563C5">
        <w:t>1:4 DEMUX</w:t>
      </w:r>
    </w:p>
    <w:p w:rsidR="006F3882" w:rsidRPr="006563C5" w:rsidRDefault="006F3882" w:rsidP="006F3882">
      <w:pPr>
        <w:pStyle w:val="ListParagraph"/>
        <w:widowControl w:val="0"/>
        <w:numPr>
          <w:ilvl w:val="0"/>
          <w:numId w:val="35"/>
        </w:numPr>
        <w:autoSpaceDE w:val="0"/>
        <w:autoSpaceDN w:val="0"/>
        <w:adjustRightInd w:val="0"/>
        <w:spacing w:after="0" w:line="240" w:lineRule="auto"/>
      </w:pPr>
      <w:r w:rsidRPr="006563C5">
        <w:t>1:8  DEMUX</w:t>
      </w:r>
    </w:p>
    <w:p w:rsidR="006F3882" w:rsidRPr="006563C5" w:rsidRDefault="006F3882" w:rsidP="006F3882">
      <w:pPr>
        <w:pStyle w:val="ListParagraph"/>
        <w:widowControl w:val="0"/>
        <w:numPr>
          <w:ilvl w:val="0"/>
          <w:numId w:val="35"/>
        </w:numPr>
        <w:autoSpaceDE w:val="0"/>
        <w:autoSpaceDN w:val="0"/>
        <w:adjustRightInd w:val="0"/>
        <w:spacing w:after="0" w:line="240" w:lineRule="auto"/>
      </w:pPr>
      <w:r w:rsidRPr="006563C5">
        <w:t>1:16 DEMUX</w:t>
      </w: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Implementation Details of 4:1 MUX</w:t>
      </w:r>
    </w:p>
    <w:p w:rsidR="006F3882" w:rsidRPr="006563C5" w:rsidRDefault="006F3882" w:rsidP="006F3882">
      <w:pPr>
        <w:widowControl w:val="0"/>
        <w:autoSpaceDE w:val="0"/>
        <w:autoSpaceDN w:val="0"/>
        <w:adjustRightInd w:val="0"/>
        <w:spacing w:after="0" w:line="38" w:lineRule="exact"/>
        <w:rPr>
          <w:rFonts w:ascii="Times New Roman" w:hAnsi="Times New Roman"/>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Block Diagram of 4:1 MUX</w:t>
      </w:r>
    </w:p>
    <w:p w:rsidR="006F3882" w:rsidRPr="006563C5" w:rsidRDefault="006F3882" w:rsidP="006F3882">
      <w:pPr>
        <w:widowControl w:val="0"/>
        <w:overflowPunct w:val="0"/>
        <w:autoSpaceDE w:val="0"/>
        <w:autoSpaceDN w:val="0"/>
        <w:adjustRightInd w:val="0"/>
        <w:spacing w:after="0" w:line="253" w:lineRule="auto"/>
        <w:jc w:val="both"/>
        <w:rPr>
          <w:rFonts w:ascii="Times New Roman" w:hAnsi="Times New Roman"/>
          <w:sz w:val="24"/>
          <w:szCs w:val="24"/>
        </w:rPr>
      </w:pPr>
      <w:r w:rsidRPr="006563C5">
        <w:rPr>
          <w:rFonts w:ascii="Times New Roman" w:hAnsi="Times New Roman"/>
          <w:noProof/>
        </w:rPr>
        <w:drawing>
          <wp:anchor distT="0" distB="0" distL="114300" distR="114300" simplePos="0" relativeHeight="251685888" behindDoc="1" locked="0" layoutInCell="0" allowOverlap="1" wp14:anchorId="647A25E5" wp14:editId="3D0CC145">
            <wp:simplePos x="0" y="0"/>
            <wp:positionH relativeFrom="column">
              <wp:posOffset>1180465</wp:posOffset>
            </wp:positionH>
            <wp:positionV relativeFrom="paragraph">
              <wp:posOffset>7574915</wp:posOffset>
            </wp:positionV>
            <wp:extent cx="3771900" cy="1571625"/>
            <wp:effectExtent l="0" t="0" r="0" b="0"/>
            <wp:wrapNone/>
            <wp:docPr id="54"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r w:rsidRPr="006563C5">
        <w:rPr>
          <w:rFonts w:ascii="Times New Roman" w:hAnsi="Times New Roman"/>
          <w:noProof/>
        </w:rPr>
        <w:drawing>
          <wp:anchor distT="0" distB="0" distL="114300" distR="114300" simplePos="0" relativeHeight="251684864" behindDoc="1" locked="0" layoutInCell="0" allowOverlap="1" wp14:anchorId="2D5F504E" wp14:editId="3C988AD1">
            <wp:simplePos x="0" y="0"/>
            <wp:positionH relativeFrom="column">
              <wp:posOffset>1180465</wp:posOffset>
            </wp:positionH>
            <wp:positionV relativeFrom="paragraph">
              <wp:posOffset>7574915</wp:posOffset>
            </wp:positionV>
            <wp:extent cx="3771900" cy="1571625"/>
            <wp:effectExtent l="0" t="0" r="0" b="0"/>
            <wp:wrapNone/>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r w:rsidRPr="006563C5">
        <w:rPr>
          <w:rFonts w:ascii="Times New Roman" w:hAnsi="Times New Roman"/>
          <w:noProof/>
        </w:rPr>
        <w:drawing>
          <wp:anchor distT="0" distB="0" distL="114300" distR="114300" simplePos="0" relativeHeight="251683840" behindDoc="1" locked="0" layoutInCell="0" allowOverlap="1" wp14:anchorId="43123C88" wp14:editId="2DA9079F">
            <wp:simplePos x="0" y="0"/>
            <wp:positionH relativeFrom="column">
              <wp:posOffset>1180465</wp:posOffset>
            </wp:positionH>
            <wp:positionV relativeFrom="paragraph">
              <wp:posOffset>7574915</wp:posOffset>
            </wp:positionV>
            <wp:extent cx="3771900" cy="157162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p>
    <w:p w:rsidR="006F3882" w:rsidRPr="006563C5" w:rsidRDefault="00E862B8" w:rsidP="006F3882">
      <w:pPr>
        <w:rPr>
          <w:rFonts w:ascii="Times New Roman" w:hAnsi="Times New Roman"/>
        </w:rPr>
      </w:pPr>
      <w:r>
        <w:rPr>
          <w:noProof/>
        </w:rPr>
        <w:drawing>
          <wp:anchor distT="114300" distB="114300" distL="114300" distR="114300" simplePos="0" relativeHeight="251697152" behindDoc="0" locked="0" layoutInCell="1" hidden="0" allowOverlap="1" wp14:anchorId="38C50BDA" wp14:editId="7A64793E">
            <wp:simplePos x="0" y="0"/>
            <wp:positionH relativeFrom="margin">
              <wp:posOffset>1316990</wp:posOffset>
            </wp:positionH>
            <wp:positionV relativeFrom="paragraph">
              <wp:posOffset>222250</wp:posOffset>
            </wp:positionV>
            <wp:extent cx="2969260" cy="2084070"/>
            <wp:effectExtent l="0" t="0" r="0" b="0"/>
            <wp:wrapSquare wrapText="bothSides" distT="114300" distB="11430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969260" cy="2084070"/>
                    </a:xfrm>
                    <a:prstGeom prst="rect">
                      <a:avLst/>
                    </a:prstGeom>
                    <a:ln/>
                  </pic:spPr>
                </pic:pic>
              </a:graphicData>
            </a:graphic>
            <wp14:sizeRelH relativeFrom="margin">
              <wp14:pctWidth>0</wp14:pctWidth>
            </wp14:sizeRelH>
            <wp14:sizeRelV relativeFrom="margin">
              <wp14:pctHeight>0</wp14:pctHeight>
            </wp14:sizeRelV>
          </wp:anchor>
        </w:drawing>
      </w:r>
      <w:r w:rsidR="006F3882" w:rsidRPr="006563C5">
        <w:rPr>
          <w:rFonts w:ascii="Times New Roman" w:hAnsi="Times New Roman"/>
        </w:rPr>
        <w:br w:type="page"/>
      </w:r>
    </w:p>
    <w:p w:rsidR="00E862B8" w:rsidRDefault="00E862B8" w:rsidP="006F3882">
      <w:pPr>
        <w:widowControl w:val="0"/>
        <w:autoSpaceDE w:val="0"/>
        <w:autoSpaceDN w:val="0"/>
        <w:adjustRightInd w:val="0"/>
        <w:spacing w:after="0" w:line="240" w:lineRule="auto"/>
        <w:ind w:left="100"/>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bCs/>
          <w:sz w:val="24"/>
          <w:szCs w:val="24"/>
        </w:rPr>
      </w:pPr>
      <w:r w:rsidRPr="006563C5">
        <w:rPr>
          <w:rFonts w:ascii="Times New Roman" w:hAnsi="Times New Roman"/>
          <w:b/>
          <w:bCs/>
          <w:sz w:val="24"/>
          <w:szCs w:val="24"/>
        </w:rPr>
        <w:t>Circuit Diagram of 4:1 MUX</w:t>
      </w: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E862B8" w:rsidP="006F3882">
      <w:pPr>
        <w:widowControl w:val="0"/>
        <w:autoSpaceDE w:val="0"/>
        <w:autoSpaceDN w:val="0"/>
        <w:adjustRightInd w:val="0"/>
        <w:spacing w:after="0" w:line="240" w:lineRule="auto"/>
        <w:ind w:left="100"/>
        <w:rPr>
          <w:rFonts w:ascii="Times New Roman" w:hAnsi="Times New Roman"/>
          <w:b/>
          <w:noProof/>
          <w:sz w:val="24"/>
          <w:szCs w:val="24"/>
        </w:rPr>
      </w:pPr>
      <w:r>
        <w:rPr>
          <w:noProof/>
        </w:rPr>
        <w:drawing>
          <wp:anchor distT="114300" distB="114300" distL="114300" distR="114300" simplePos="0" relativeHeight="251699200" behindDoc="0" locked="0" layoutInCell="1" hidden="0" allowOverlap="1" wp14:anchorId="19FB3CDD" wp14:editId="565AAE3E">
            <wp:simplePos x="0" y="0"/>
            <wp:positionH relativeFrom="margin">
              <wp:posOffset>920115</wp:posOffset>
            </wp:positionH>
            <wp:positionV relativeFrom="paragraph">
              <wp:posOffset>2540</wp:posOffset>
            </wp:positionV>
            <wp:extent cx="4011930" cy="2957195"/>
            <wp:effectExtent l="0" t="0" r="0" b="0"/>
            <wp:wrapSquare wrapText="bothSides" distT="114300" distB="114300" distL="114300" distR="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011930" cy="2957195"/>
                    </a:xfrm>
                    <a:prstGeom prst="rect">
                      <a:avLst/>
                    </a:prstGeom>
                    <a:ln/>
                  </pic:spPr>
                </pic:pic>
              </a:graphicData>
            </a:graphic>
          </wp:anchor>
        </w:drawing>
      </w: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sz w:val="24"/>
          <w:szCs w:val="24"/>
        </w:rPr>
      </w:pPr>
      <w:r w:rsidRPr="006563C5">
        <w:rPr>
          <w:rFonts w:ascii="Times New Roman" w:hAnsi="Times New Roman"/>
          <w:b/>
          <w:noProof/>
          <w:sz w:val="24"/>
          <w:szCs w:val="24"/>
        </w:rPr>
        <w:t>Truth table</w:t>
      </w:r>
    </w:p>
    <w:p w:rsidR="006F3882" w:rsidRPr="006563C5" w:rsidRDefault="006F3882" w:rsidP="006F3882">
      <w:pPr>
        <w:rPr>
          <w:rFonts w:ascii="Times New Roman" w:hAnsi="Times New Roman"/>
        </w:rPr>
      </w:pPr>
    </w:p>
    <w:tbl>
      <w:tblPr>
        <w:tblW w:w="0" w:type="auto"/>
        <w:tblInd w:w="2735" w:type="dxa"/>
        <w:tblLayout w:type="fixed"/>
        <w:tblCellMar>
          <w:left w:w="0" w:type="dxa"/>
          <w:right w:w="0" w:type="dxa"/>
        </w:tblCellMar>
        <w:tblLook w:val="0000" w:firstRow="0" w:lastRow="0" w:firstColumn="0" w:lastColumn="0" w:noHBand="0" w:noVBand="0"/>
      </w:tblPr>
      <w:tblGrid>
        <w:gridCol w:w="1030"/>
        <w:gridCol w:w="952"/>
        <w:gridCol w:w="992"/>
      </w:tblGrid>
      <w:tr w:rsidR="006F3882" w:rsidRPr="006563C5" w:rsidTr="00C83245">
        <w:trPr>
          <w:trHeight w:val="231"/>
        </w:trPr>
        <w:tc>
          <w:tcPr>
            <w:tcW w:w="1030" w:type="dxa"/>
            <w:tcBorders>
              <w:top w:val="single" w:sz="8" w:space="0" w:color="auto"/>
              <w:left w:val="single" w:sz="8" w:space="0" w:color="auto"/>
              <w:bottom w:val="nil"/>
              <w:right w:val="single" w:sz="8" w:space="0" w:color="auto"/>
            </w:tcBorders>
            <w:vAlign w:val="bottom"/>
          </w:tcPr>
          <w:p w:rsidR="006F3882" w:rsidRPr="006563C5" w:rsidRDefault="006F3882" w:rsidP="00C83245">
            <w:pPr>
              <w:widowControl w:val="0"/>
              <w:autoSpaceDE w:val="0"/>
              <w:autoSpaceDN w:val="0"/>
              <w:adjustRightInd w:val="0"/>
              <w:spacing w:after="0" w:line="240" w:lineRule="auto"/>
              <w:ind w:left="120"/>
              <w:jc w:val="center"/>
              <w:rPr>
                <w:rFonts w:ascii="Times New Roman" w:hAnsi="Times New Roman"/>
                <w:sz w:val="24"/>
                <w:szCs w:val="24"/>
              </w:rPr>
            </w:pPr>
            <w:r w:rsidRPr="006563C5">
              <w:rPr>
                <w:rFonts w:ascii="Times New Roman" w:hAnsi="Times New Roman"/>
                <w:b/>
                <w:bCs/>
              </w:rPr>
              <w:t>S1</w:t>
            </w:r>
          </w:p>
        </w:tc>
        <w:tc>
          <w:tcPr>
            <w:tcW w:w="952" w:type="dxa"/>
            <w:tcBorders>
              <w:top w:val="single" w:sz="8" w:space="0" w:color="auto"/>
              <w:left w:val="nil"/>
              <w:bottom w:val="nil"/>
              <w:right w:val="single" w:sz="8" w:space="0" w:color="auto"/>
            </w:tcBorders>
            <w:vAlign w:val="bottom"/>
          </w:tcPr>
          <w:p w:rsidR="006F3882" w:rsidRPr="006563C5" w:rsidRDefault="006F3882" w:rsidP="00C83245">
            <w:pPr>
              <w:widowControl w:val="0"/>
              <w:autoSpaceDE w:val="0"/>
              <w:autoSpaceDN w:val="0"/>
              <w:adjustRightInd w:val="0"/>
              <w:spacing w:after="0" w:line="240" w:lineRule="auto"/>
              <w:ind w:left="80"/>
              <w:jc w:val="center"/>
              <w:rPr>
                <w:rFonts w:ascii="Times New Roman" w:hAnsi="Times New Roman"/>
                <w:sz w:val="24"/>
                <w:szCs w:val="24"/>
              </w:rPr>
            </w:pPr>
            <w:r w:rsidRPr="006563C5">
              <w:rPr>
                <w:rFonts w:ascii="Times New Roman" w:hAnsi="Times New Roman"/>
                <w:b/>
                <w:bCs/>
              </w:rPr>
              <w:t>S0</w:t>
            </w:r>
          </w:p>
        </w:tc>
        <w:tc>
          <w:tcPr>
            <w:tcW w:w="992" w:type="dxa"/>
            <w:tcBorders>
              <w:top w:val="single" w:sz="8" w:space="0" w:color="auto"/>
              <w:left w:val="nil"/>
              <w:bottom w:val="nil"/>
              <w:right w:val="single" w:sz="8" w:space="0" w:color="auto"/>
            </w:tcBorders>
            <w:vAlign w:val="bottom"/>
          </w:tcPr>
          <w:p w:rsidR="006F3882" w:rsidRPr="006563C5" w:rsidRDefault="006F3882" w:rsidP="00C83245">
            <w:pPr>
              <w:widowControl w:val="0"/>
              <w:autoSpaceDE w:val="0"/>
              <w:autoSpaceDN w:val="0"/>
              <w:adjustRightInd w:val="0"/>
              <w:spacing w:after="0" w:line="240" w:lineRule="auto"/>
              <w:ind w:left="80"/>
              <w:jc w:val="center"/>
              <w:rPr>
                <w:rFonts w:ascii="Times New Roman" w:hAnsi="Times New Roman"/>
                <w:sz w:val="24"/>
                <w:szCs w:val="24"/>
              </w:rPr>
            </w:pPr>
            <w:r w:rsidRPr="006563C5">
              <w:rPr>
                <w:rFonts w:ascii="Times New Roman" w:hAnsi="Times New Roman"/>
                <w:b/>
                <w:bCs/>
              </w:rPr>
              <w:t>Y</w:t>
            </w:r>
          </w:p>
        </w:tc>
      </w:tr>
      <w:tr w:rsidR="006F3882" w:rsidRPr="006563C5" w:rsidTr="00C83245">
        <w:trPr>
          <w:trHeight w:val="71"/>
        </w:trPr>
        <w:tc>
          <w:tcPr>
            <w:tcW w:w="1030" w:type="dxa"/>
            <w:tcBorders>
              <w:top w:val="nil"/>
              <w:left w:val="single" w:sz="8" w:space="0" w:color="auto"/>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1"/>
                <w:szCs w:val="21"/>
              </w:rPr>
            </w:pPr>
          </w:p>
        </w:tc>
      </w:tr>
      <w:tr w:rsidR="006F3882" w:rsidRPr="006563C5" w:rsidTr="00C83245">
        <w:trPr>
          <w:trHeight w:val="216"/>
        </w:trPr>
        <w:tc>
          <w:tcPr>
            <w:tcW w:w="1030" w:type="dxa"/>
            <w:tcBorders>
              <w:top w:val="nil"/>
              <w:left w:val="single" w:sz="8" w:space="0" w:color="auto"/>
              <w:bottom w:val="nil"/>
              <w:right w:val="single" w:sz="8" w:space="0" w:color="auto"/>
            </w:tcBorders>
            <w:vAlign w:val="bottom"/>
          </w:tcPr>
          <w:p w:rsidR="00E862B8" w:rsidRDefault="00E862B8" w:rsidP="00C83245">
            <w:pPr>
              <w:widowControl w:val="0"/>
              <w:autoSpaceDE w:val="0"/>
              <w:autoSpaceDN w:val="0"/>
              <w:adjustRightInd w:val="0"/>
              <w:spacing w:after="0" w:line="241" w:lineRule="exact"/>
              <w:ind w:left="120"/>
              <w:jc w:val="center"/>
              <w:rPr>
                <w:rFonts w:ascii="Times New Roman" w:hAnsi="Times New Roman"/>
                <w:sz w:val="24"/>
                <w:szCs w:val="24"/>
              </w:rPr>
            </w:pPr>
          </w:p>
          <w:p w:rsidR="006F3882" w:rsidRPr="006563C5" w:rsidRDefault="00E862B8" w:rsidP="00C83245">
            <w:pPr>
              <w:widowControl w:val="0"/>
              <w:autoSpaceDE w:val="0"/>
              <w:autoSpaceDN w:val="0"/>
              <w:adjustRightInd w:val="0"/>
              <w:spacing w:after="0" w:line="241" w:lineRule="exact"/>
              <w:ind w:left="120"/>
              <w:jc w:val="center"/>
              <w:rPr>
                <w:rFonts w:ascii="Times New Roman" w:hAnsi="Times New Roman"/>
                <w:sz w:val="24"/>
                <w:szCs w:val="24"/>
              </w:rPr>
            </w:pPr>
            <w:r>
              <w:rPr>
                <w:rFonts w:ascii="Times New Roman" w:hAnsi="Times New Roman"/>
                <w:sz w:val="24"/>
                <w:szCs w:val="24"/>
              </w:rPr>
              <w:t>0</w:t>
            </w:r>
          </w:p>
        </w:tc>
        <w:tc>
          <w:tcPr>
            <w:tcW w:w="952" w:type="dxa"/>
            <w:tcBorders>
              <w:top w:val="nil"/>
              <w:left w:val="nil"/>
              <w:bottom w:val="nil"/>
              <w:right w:val="single" w:sz="8" w:space="0" w:color="auto"/>
            </w:tcBorders>
            <w:vAlign w:val="bottom"/>
          </w:tcPr>
          <w:p w:rsidR="006F3882" w:rsidRPr="006563C5" w:rsidRDefault="00E862B8" w:rsidP="00C83245">
            <w:pPr>
              <w:widowControl w:val="0"/>
              <w:autoSpaceDE w:val="0"/>
              <w:autoSpaceDN w:val="0"/>
              <w:adjustRightInd w:val="0"/>
              <w:spacing w:after="0" w:line="241"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vAlign w:val="bottom"/>
          </w:tcPr>
          <w:p w:rsidR="006F3882" w:rsidRPr="00E862B8" w:rsidRDefault="00E862B8" w:rsidP="00C83245">
            <w:pPr>
              <w:widowControl w:val="0"/>
              <w:autoSpaceDE w:val="0"/>
              <w:autoSpaceDN w:val="0"/>
              <w:adjustRightInd w:val="0"/>
              <w:spacing w:after="0" w:line="241" w:lineRule="exact"/>
              <w:ind w:left="80"/>
              <w:jc w:val="center"/>
              <w:rPr>
                <w:rFonts w:ascii="Times New Roman" w:hAnsi="Times New Roman"/>
                <w:sz w:val="24"/>
                <w:szCs w:val="24"/>
                <w:vertAlign w:val="subscript"/>
              </w:rPr>
            </w:pPr>
            <w:r>
              <w:rPr>
                <w:rFonts w:ascii="Times New Roman" w:hAnsi="Times New Roman"/>
                <w:sz w:val="24"/>
                <w:szCs w:val="24"/>
              </w:rPr>
              <w:t>D</w:t>
            </w:r>
            <w:r>
              <w:rPr>
                <w:rFonts w:ascii="Times New Roman" w:hAnsi="Times New Roman"/>
                <w:sz w:val="24"/>
                <w:szCs w:val="24"/>
                <w:vertAlign w:val="subscript"/>
              </w:rPr>
              <w:t>0</w:t>
            </w:r>
          </w:p>
        </w:tc>
      </w:tr>
      <w:tr w:rsidR="006F3882" w:rsidRPr="006563C5" w:rsidTr="00C83245">
        <w:trPr>
          <w:trHeight w:val="71"/>
        </w:trPr>
        <w:tc>
          <w:tcPr>
            <w:tcW w:w="1030" w:type="dxa"/>
            <w:tcBorders>
              <w:top w:val="nil"/>
              <w:left w:val="single" w:sz="8" w:space="0" w:color="auto"/>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0"/>
                <w:szCs w:val="20"/>
              </w:rPr>
            </w:pPr>
          </w:p>
        </w:tc>
        <w:tc>
          <w:tcPr>
            <w:tcW w:w="952" w:type="dxa"/>
            <w:tcBorders>
              <w:top w:val="nil"/>
              <w:left w:val="nil"/>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0"/>
                <w:szCs w:val="20"/>
              </w:rPr>
            </w:pPr>
          </w:p>
        </w:tc>
        <w:tc>
          <w:tcPr>
            <w:tcW w:w="992" w:type="dxa"/>
            <w:tcBorders>
              <w:top w:val="nil"/>
              <w:left w:val="nil"/>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rPr>
                <w:rFonts w:ascii="Times New Roman" w:hAnsi="Times New Roman"/>
                <w:sz w:val="20"/>
                <w:szCs w:val="20"/>
              </w:rPr>
            </w:pPr>
          </w:p>
        </w:tc>
      </w:tr>
      <w:tr w:rsidR="006F3882" w:rsidRPr="006563C5" w:rsidTr="00C83245">
        <w:trPr>
          <w:trHeight w:val="214"/>
        </w:trPr>
        <w:tc>
          <w:tcPr>
            <w:tcW w:w="1030" w:type="dxa"/>
            <w:tcBorders>
              <w:top w:val="nil"/>
              <w:left w:val="single" w:sz="8" w:space="0" w:color="auto"/>
              <w:bottom w:val="nil"/>
              <w:right w:val="single" w:sz="8" w:space="0" w:color="auto"/>
            </w:tcBorders>
            <w:vAlign w:val="bottom"/>
          </w:tcPr>
          <w:p w:rsidR="006F3882" w:rsidRPr="006563C5" w:rsidRDefault="006F3882" w:rsidP="00C83245">
            <w:pPr>
              <w:widowControl w:val="0"/>
              <w:autoSpaceDE w:val="0"/>
              <w:autoSpaceDN w:val="0"/>
              <w:adjustRightInd w:val="0"/>
              <w:spacing w:after="0" w:line="239" w:lineRule="exact"/>
              <w:ind w:left="120"/>
              <w:jc w:val="center"/>
              <w:rPr>
                <w:rFonts w:ascii="Times New Roman" w:hAnsi="Times New Roman"/>
                <w:sz w:val="24"/>
                <w:szCs w:val="24"/>
              </w:rPr>
            </w:pPr>
          </w:p>
          <w:p w:rsidR="006F3882" w:rsidRPr="006563C5" w:rsidRDefault="00C83245" w:rsidP="00C83245">
            <w:pPr>
              <w:widowControl w:val="0"/>
              <w:autoSpaceDE w:val="0"/>
              <w:autoSpaceDN w:val="0"/>
              <w:adjustRightInd w:val="0"/>
              <w:spacing w:after="0" w:line="239" w:lineRule="exact"/>
              <w:ind w:left="120"/>
              <w:jc w:val="center"/>
              <w:rPr>
                <w:rFonts w:ascii="Times New Roman" w:hAnsi="Times New Roman"/>
                <w:sz w:val="24"/>
                <w:szCs w:val="24"/>
              </w:rPr>
            </w:pPr>
            <w:r>
              <w:rPr>
                <w:rFonts w:ascii="Times New Roman" w:hAnsi="Times New Roman"/>
                <w:sz w:val="24"/>
                <w:szCs w:val="24"/>
              </w:rPr>
              <w:t>0</w:t>
            </w:r>
          </w:p>
        </w:tc>
        <w:tc>
          <w:tcPr>
            <w:tcW w:w="952" w:type="dxa"/>
            <w:tcBorders>
              <w:top w:val="nil"/>
              <w:left w:val="nil"/>
              <w:bottom w:val="nil"/>
              <w:right w:val="single" w:sz="8" w:space="0" w:color="auto"/>
            </w:tcBorders>
            <w:vAlign w:val="bottom"/>
          </w:tcPr>
          <w:p w:rsidR="006F3882" w:rsidRPr="006563C5" w:rsidRDefault="00C83245" w:rsidP="00C8324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1</w:t>
            </w:r>
          </w:p>
        </w:tc>
        <w:tc>
          <w:tcPr>
            <w:tcW w:w="992" w:type="dxa"/>
            <w:tcBorders>
              <w:top w:val="nil"/>
              <w:left w:val="nil"/>
              <w:bottom w:val="nil"/>
              <w:right w:val="single" w:sz="8" w:space="0" w:color="auto"/>
            </w:tcBorders>
            <w:vAlign w:val="bottom"/>
          </w:tcPr>
          <w:p w:rsidR="006F3882" w:rsidRPr="00E862B8" w:rsidRDefault="00E862B8" w:rsidP="00C83245">
            <w:pPr>
              <w:widowControl w:val="0"/>
              <w:autoSpaceDE w:val="0"/>
              <w:autoSpaceDN w:val="0"/>
              <w:adjustRightInd w:val="0"/>
              <w:spacing w:after="0" w:line="239" w:lineRule="exact"/>
              <w:ind w:left="80"/>
              <w:jc w:val="center"/>
              <w:rPr>
                <w:rFonts w:ascii="Times New Roman" w:hAnsi="Times New Roman"/>
                <w:sz w:val="24"/>
                <w:szCs w:val="24"/>
                <w:vertAlign w:val="subscript"/>
              </w:rPr>
            </w:pPr>
            <w:r>
              <w:rPr>
                <w:rFonts w:ascii="Times New Roman" w:hAnsi="Times New Roman"/>
                <w:sz w:val="24"/>
                <w:szCs w:val="24"/>
              </w:rPr>
              <w:t>D</w:t>
            </w:r>
            <w:r>
              <w:rPr>
                <w:rFonts w:ascii="Times New Roman" w:hAnsi="Times New Roman"/>
                <w:sz w:val="24"/>
                <w:szCs w:val="24"/>
                <w:vertAlign w:val="subscript"/>
              </w:rPr>
              <w:t>1</w:t>
            </w:r>
          </w:p>
        </w:tc>
      </w:tr>
      <w:tr w:rsidR="006F3882" w:rsidRPr="006563C5" w:rsidTr="00C83245">
        <w:trPr>
          <w:trHeight w:val="216"/>
        </w:trPr>
        <w:tc>
          <w:tcPr>
            <w:tcW w:w="1030" w:type="dxa"/>
            <w:tcBorders>
              <w:top w:val="nil"/>
              <w:left w:val="single" w:sz="8" w:space="0" w:color="auto"/>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1"/>
                <w:szCs w:val="21"/>
              </w:rPr>
            </w:pPr>
          </w:p>
        </w:tc>
      </w:tr>
      <w:tr w:rsidR="006F3882" w:rsidRPr="006563C5" w:rsidTr="00C83245">
        <w:trPr>
          <w:trHeight w:val="214"/>
        </w:trPr>
        <w:tc>
          <w:tcPr>
            <w:tcW w:w="1030" w:type="dxa"/>
            <w:tcBorders>
              <w:top w:val="nil"/>
              <w:left w:val="single" w:sz="8" w:space="0" w:color="auto"/>
              <w:bottom w:val="nil"/>
              <w:right w:val="single" w:sz="8" w:space="0" w:color="auto"/>
            </w:tcBorders>
            <w:vAlign w:val="bottom"/>
          </w:tcPr>
          <w:p w:rsidR="006F3882" w:rsidRPr="006563C5" w:rsidRDefault="006F3882" w:rsidP="00C83245">
            <w:pPr>
              <w:widowControl w:val="0"/>
              <w:autoSpaceDE w:val="0"/>
              <w:autoSpaceDN w:val="0"/>
              <w:adjustRightInd w:val="0"/>
              <w:spacing w:after="0" w:line="239" w:lineRule="exact"/>
              <w:ind w:left="120"/>
              <w:jc w:val="center"/>
              <w:rPr>
                <w:rFonts w:ascii="Times New Roman" w:hAnsi="Times New Roman"/>
                <w:sz w:val="24"/>
                <w:szCs w:val="24"/>
              </w:rPr>
            </w:pPr>
          </w:p>
          <w:p w:rsidR="006F3882" w:rsidRPr="006563C5" w:rsidRDefault="00C83245" w:rsidP="00C83245">
            <w:pPr>
              <w:widowControl w:val="0"/>
              <w:autoSpaceDE w:val="0"/>
              <w:autoSpaceDN w:val="0"/>
              <w:adjustRightInd w:val="0"/>
              <w:spacing w:after="0" w:line="239" w:lineRule="exact"/>
              <w:ind w:left="120"/>
              <w:jc w:val="center"/>
              <w:rPr>
                <w:rFonts w:ascii="Times New Roman" w:hAnsi="Times New Roman"/>
                <w:sz w:val="24"/>
                <w:szCs w:val="24"/>
              </w:rPr>
            </w:pPr>
            <w:r>
              <w:rPr>
                <w:rFonts w:ascii="Times New Roman" w:hAnsi="Times New Roman"/>
                <w:sz w:val="24"/>
                <w:szCs w:val="24"/>
              </w:rPr>
              <w:t>1</w:t>
            </w:r>
          </w:p>
        </w:tc>
        <w:tc>
          <w:tcPr>
            <w:tcW w:w="952" w:type="dxa"/>
            <w:tcBorders>
              <w:top w:val="nil"/>
              <w:left w:val="nil"/>
              <w:bottom w:val="nil"/>
              <w:right w:val="single" w:sz="8" w:space="0" w:color="auto"/>
            </w:tcBorders>
            <w:vAlign w:val="bottom"/>
          </w:tcPr>
          <w:p w:rsidR="006F3882" w:rsidRPr="006563C5" w:rsidRDefault="00C83245" w:rsidP="00C8324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vAlign w:val="bottom"/>
          </w:tcPr>
          <w:p w:rsidR="006F3882" w:rsidRPr="00E862B8" w:rsidRDefault="00E862B8" w:rsidP="00C83245">
            <w:pPr>
              <w:widowControl w:val="0"/>
              <w:autoSpaceDE w:val="0"/>
              <w:autoSpaceDN w:val="0"/>
              <w:adjustRightInd w:val="0"/>
              <w:spacing w:after="0" w:line="239" w:lineRule="exact"/>
              <w:ind w:left="80"/>
              <w:jc w:val="center"/>
              <w:rPr>
                <w:rFonts w:ascii="Times New Roman" w:hAnsi="Times New Roman"/>
                <w:sz w:val="24"/>
                <w:szCs w:val="24"/>
                <w:vertAlign w:val="subscript"/>
              </w:rPr>
            </w:pPr>
            <w:r>
              <w:rPr>
                <w:rFonts w:ascii="Times New Roman" w:hAnsi="Times New Roman"/>
                <w:sz w:val="24"/>
                <w:szCs w:val="24"/>
              </w:rPr>
              <w:t>D</w:t>
            </w:r>
            <w:r>
              <w:rPr>
                <w:rFonts w:ascii="Times New Roman" w:hAnsi="Times New Roman"/>
                <w:sz w:val="24"/>
                <w:szCs w:val="24"/>
                <w:vertAlign w:val="subscript"/>
              </w:rPr>
              <w:t>2</w:t>
            </w:r>
          </w:p>
        </w:tc>
      </w:tr>
      <w:tr w:rsidR="006F3882" w:rsidRPr="006563C5" w:rsidTr="00C83245">
        <w:trPr>
          <w:trHeight w:val="216"/>
        </w:trPr>
        <w:tc>
          <w:tcPr>
            <w:tcW w:w="1030" w:type="dxa"/>
            <w:tcBorders>
              <w:top w:val="nil"/>
              <w:left w:val="single" w:sz="8" w:space="0" w:color="auto"/>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6F3882" w:rsidRPr="006563C5" w:rsidRDefault="006F3882" w:rsidP="00C83245">
            <w:pPr>
              <w:widowControl w:val="0"/>
              <w:autoSpaceDE w:val="0"/>
              <w:autoSpaceDN w:val="0"/>
              <w:adjustRightInd w:val="0"/>
              <w:spacing w:after="0" w:line="240" w:lineRule="auto"/>
              <w:jc w:val="center"/>
              <w:rPr>
                <w:rFonts w:ascii="Times New Roman" w:hAnsi="Times New Roman"/>
                <w:sz w:val="21"/>
                <w:szCs w:val="21"/>
              </w:rPr>
            </w:pPr>
          </w:p>
        </w:tc>
      </w:tr>
      <w:tr w:rsidR="006F3882" w:rsidRPr="006563C5" w:rsidTr="00C83245">
        <w:trPr>
          <w:trHeight w:val="214"/>
        </w:trPr>
        <w:tc>
          <w:tcPr>
            <w:tcW w:w="1030" w:type="dxa"/>
            <w:tcBorders>
              <w:top w:val="nil"/>
              <w:left w:val="single" w:sz="8" w:space="0" w:color="auto"/>
              <w:bottom w:val="nil"/>
              <w:right w:val="single" w:sz="8" w:space="0" w:color="auto"/>
            </w:tcBorders>
            <w:vAlign w:val="bottom"/>
          </w:tcPr>
          <w:p w:rsidR="006F3882" w:rsidRPr="006563C5" w:rsidRDefault="006F3882" w:rsidP="00C83245">
            <w:pPr>
              <w:widowControl w:val="0"/>
              <w:autoSpaceDE w:val="0"/>
              <w:autoSpaceDN w:val="0"/>
              <w:adjustRightInd w:val="0"/>
              <w:spacing w:after="0" w:line="239" w:lineRule="exact"/>
              <w:ind w:left="120"/>
              <w:jc w:val="center"/>
              <w:rPr>
                <w:rFonts w:ascii="Times New Roman" w:hAnsi="Times New Roman"/>
                <w:sz w:val="24"/>
                <w:szCs w:val="24"/>
              </w:rPr>
            </w:pPr>
          </w:p>
        </w:tc>
        <w:tc>
          <w:tcPr>
            <w:tcW w:w="952" w:type="dxa"/>
            <w:tcBorders>
              <w:top w:val="nil"/>
              <w:left w:val="nil"/>
              <w:bottom w:val="nil"/>
              <w:right w:val="single" w:sz="8" w:space="0" w:color="auto"/>
            </w:tcBorders>
            <w:vAlign w:val="bottom"/>
          </w:tcPr>
          <w:p w:rsidR="006F3882" w:rsidRPr="006563C5" w:rsidRDefault="006F3882" w:rsidP="00C83245">
            <w:pPr>
              <w:widowControl w:val="0"/>
              <w:autoSpaceDE w:val="0"/>
              <w:autoSpaceDN w:val="0"/>
              <w:adjustRightInd w:val="0"/>
              <w:spacing w:after="0" w:line="239" w:lineRule="exact"/>
              <w:ind w:left="80"/>
              <w:jc w:val="center"/>
              <w:rPr>
                <w:rFonts w:ascii="Times New Roman" w:hAnsi="Times New Roman"/>
                <w:sz w:val="24"/>
                <w:szCs w:val="24"/>
              </w:rPr>
            </w:pPr>
          </w:p>
        </w:tc>
        <w:tc>
          <w:tcPr>
            <w:tcW w:w="992" w:type="dxa"/>
            <w:tcBorders>
              <w:top w:val="nil"/>
              <w:left w:val="nil"/>
              <w:bottom w:val="nil"/>
              <w:right w:val="single" w:sz="8" w:space="0" w:color="auto"/>
            </w:tcBorders>
            <w:vAlign w:val="bottom"/>
          </w:tcPr>
          <w:p w:rsidR="006F3882" w:rsidRPr="006563C5" w:rsidRDefault="006F3882" w:rsidP="00C83245">
            <w:pPr>
              <w:widowControl w:val="0"/>
              <w:autoSpaceDE w:val="0"/>
              <w:autoSpaceDN w:val="0"/>
              <w:adjustRightInd w:val="0"/>
              <w:spacing w:after="0" w:line="239" w:lineRule="exact"/>
              <w:ind w:left="80"/>
              <w:jc w:val="center"/>
              <w:rPr>
                <w:rFonts w:ascii="Times New Roman" w:hAnsi="Times New Roman"/>
                <w:sz w:val="24"/>
                <w:szCs w:val="24"/>
              </w:rPr>
            </w:pPr>
          </w:p>
        </w:tc>
      </w:tr>
      <w:tr w:rsidR="006F3882" w:rsidRPr="006563C5" w:rsidTr="00C83245">
        <w:trPr>
          <w:trHeight w:val="216"/>
        </w:trPr>
        <w:tc>
          <w:tcPr>
            <w:tcW w:w="1030" w:type="dxa"/>
            <w:tcBorders>
              <w:top w:val="nil"/>
              <w:left w:val="single" w:sz="8" w:space="0" w:color="auto"/>
              <w:bottom w:val="nil"/>
              <w:right w:val="single" w:sz="8" w:space="0" w:color="auto"/>
            </w:tcBorders>
            <w:vAlign w:val="bottom"/>
          </w:tcPr>
          <w:p w:rsidR="006F3882" w:rsidRPr="006563C5" w:rsidRDefault="00C83245" w:rsidP="00C832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1</w:t>
            </w:r>
          </w:p>
        </w:tc>
        <w:tc>
          <w:tcPr>
            <w:tcW w:w="952" w:type="dxa"/>
            <w:tcBorders>
              <w:top w:val="nil"/>
              <w:left w:val="nil"/>
              <w:bottom w:val="nil"/>
              <w:right w:val="single" w:sz="8" w:space="0" w:color="auto"/>
            </w:tcBorders>
            <w:vAlign w:val="bottom"/>
          </w:tcPr>
          <w:p w:rsidR="006F3882" w:rsidRPr="006563C5" w:rsidRDefault="00C83245" w:rsidP="00C83245">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1</w:t>
            </w:r>
          </w:p>
        </w:tc>
        <w:tc>
          <w:tcPr>
            <w:tcW w:w="992" w:type="dxa"/>
            <w:tcBorders>
              <w:top w:val="nil"/>
              <w:left w:val="nil"/>
              <w:bottom w:val="nil"/>
              <w:right w:val="single" w:sz="8" w:space="0" w:color="auto"/>
            </w:tcBorders>
            <w:vAlign w:val="bottom"/>
          </w:tcPr>
          <w:p w:rsidR="006F3882" w:rsidRPr="00E862B8" w:rsidRDefault="00E862B8" w:rsidP="00C83245">
            <w:pPr>
              <w:widowControl w:val="0"/>
              <w:autoSpaceDE w:val="0"/>
              <w:autoSpaceDN w:val="0"/>
              <w:adjustRightInd w:val="0"/>
              <w:spacing w:after="0" w:line="240" w:lineRule="auto"/>
              <w:jc w:val="center"/>
              <w:rPr>
                <w:rFonts w:ascii="Times New Roman" w:hAnsi="Times New Roman"/>
                <w:sz w:val="21"/>
                <w:szCs w:val="21"/>
                <w:vertAlign w:val="subscript"/>
              </w:rPr>
            </w:pPr>
            <w:r>
              <w:rPr>
                <w:rFonts w:ascii="Times New Roman" w:hAnsi="Times New Roman"/>
                <w:sz w:val="21"/>
                <w:szCs w:val="21"/>
              </w:rPr>
              <w:t>D</w:t>
            </w:r>
            <w:r>
              <w:rPr>
                <w:rFonts w:ascii="Times New Roman" w:hAnsi="Times New Roman"/>
                <w:sz w:val="21"/>
                <w:szCs w:val="21"/>
                <w:vertAlign w:val="subscript"/>
              </w:rPr>
              <w:t>3</w:t>
            </w:r>
          </w:p>
        </w:tc>
      </w:tr>
      <w:tr w:rsidR="006F3882" w:rsidRPr="006563C5" w:rsidTr="00C83245">
        <w:trPr>
          <w:trHeight w:val="216"/>
        </w:trPr>
        <w:tc>
          <w:tcPr>
            <w:tcW w:w="1030" w:type="dxa"/>
            <w:tcBorders>
              <w:top w:val="nil"/>
              <w:left w:val="single" w:sz="8" w:space="0" w:color="auto"/>
              <w:bottom w:val="single" w:sz="8" w:space="0" w:color="auto"/>
              <w:right w:val="single" w:sz="8" w:space="0" w:color="auto"/>
            </w:tcBorders>
            <w:vAlign w:val="bottom"/>
          </w:tcPr>
          <w:p w:rsidR="006F3882" w:rsidRPr="006563C5" w:rsidRDefault="006F3882" w:rsidP="003E7C26">
            <w:pPr>
              <w:widowControl w:val="0"/>
              <w:autoSpaceDE w:val="0"/>
              <w:autoSpaceDN w:val="0"/>
              <w:adjustRightInd w:val="0"/>
              <w:spacing w:after="0" w:line="240" w:lineRule="auto"/>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6F3882" w:rsidRPr="006563C5" w:rsidRDefault="006F3882" w:rsidP="003E7C2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6F3882" w:rsidRPr="006563C5" w:rsidRDefault="006F3882" w:rsidP="003E7C26">
            <w:pPr>
              <w:widowControl w:val="0"/>
              <w:autoSpaceDE w:val="0"/>
              <w:autoSpaceDN w:val="0"/>
              <w:adjustRightInd w:val="0"/>
              <w:spacing w:after="0" w:line="240" w:lineRule="auto"/>
              <w:rPr>
                <w:rFonts w:ascii="Times New Roman" w:hAnsi="Times New Roman"/>
                <w:sz w:val="21"/>
                <w:szCs w:val="21"/>
              </w:rPr>
            </w:pPr>
          </w:p>
        </w:tc>
      </w:tr>
    </w:tbl>
    <w:p w:rsidR="006F3882" w:rsidRPr="006563C5" w:rsidRDefault="006F3882" w:rsidP="006F3882">
      <w:pPr>
        <w:widowControl w:val="0"/>
        <w:autoSpaceDE w:val="0"/>
        <w:autoSpaceDN w:val="0"/>
        <w:adjustRightInd w:val="0"/>
        <w:spacing w:after="0" w:line="231" w:lineRule="auto"/>
        <w:ind w:left="720"/>
        <w:rPr>
          <w:rFonts w:ascii="Times New Roman" w:hAnsi="Times New Roman"/>
          <w:sz w:val="24"/>
          <w:szCs w:val="24"/>
        </w:rPr>
      </w:pPr>
    </w:p>
    <w:p w:rsidR="006F3882" w:rsidRPr="006563C5" w:rsidRDefault="006F3882" w:rsidP="006F3882">
      <w:pPr>
        <w:widowControl w:val="0"/>
        <w:autoSpaceDE w:val="0"/>
        <w:autoSpaceDN w:val="0"/>
        <w:adjustRightInd w:val="0"/>
        <w:spacing w:after="0" w:line="231" w:lineRule="auto"/>
        <w:ind w:left="720"/>
        <w:rPr>
          <w:rFonts w:ascii="Times New Roman" w:hAnsi="Times New Roman"/>
          <w:sz w:val="24"/>
          <w:szCs w:val="24"/>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b/>
          <w:noProof/>
          <w:sz w:val="23"/>
          <w:szCs w:val="23"/>
        </w:rPr>
      </w:pPr>
      <w:r w:rsidRPr="006563C5">
        <w:rPr>
          <w:rFonts w:ascii="Times New Roman" w:hAnsi="Times New Roman"/>
          <w:b/>
          <w:noProof/>
          <w:sz w:val="23"/>
          <w:szCs w:val="23"/>
        </w:rPr>
        <w:t>From Truth Table:</w:t>
      </w:r>
    </w:p>
    <w:p w:rsidR="00C83245" w:rsidRPr="00C83245" w:rsidRDefault="006F3882" w:rsidP="00C83245">
      <w:pPr>
        <w:widowControl w:val="0"/>
        <w:spacing w:after="0" w:line="240" w:lineRule="auto"/>
        <w:ind w:left="720"/>
        <w:rPr>
          <w:rFonts w:ascii="Times New Roman" w:hAnsi="Times New Roman"/>
          <w:sz w:val="24"/>
          <w:szCs w:val="24"/>
          <w:vertAlign w:val="subscript"/>
        </w:rPr>
      </w:pPr>
      <w:r w:rsidRPr="006563C5">
        <w:rPr>
          <w:rFonts w:ascii="Times New Roman" w:hAnsi="Times New Roman"/>
          <w:sz w:val="24"/>
          <w:szCs w:val="24"/>
        </w:rPr>
        <w:t xml:space="preserve">Y = </w:t>
      </w:r>
      <w:r w:rsidR="00C83245">
        <w:rPr>
          <w:rFonts w:ascii="Times New Roman" w:hAnsi="Times New Roman"/>
          <w:sz w:val="24"/>
          <w:szCs w:val="24"/>
        </w:rPr>
        <w:t>D</w:t>
      </w:r>
      <w:r w:rsidR="00C83245">
        <w:rPr>
          <w:rFonts w:ascii="Times New Roman" w:hAnsi="Times New Roman"/>
          <w:sz w:val="24"/>
          <w:szCs w:val="24"/>
          <w:vertAlign w:val="subscript"/>
        </w:rPr>
        <w:t>0</w:t>
      </w:r>
      <w:r w:rsidR="00C83245">
        <w:rPr>
          <w:rFonts w:ascii="Times New Roman" w:hAnsi="Times New Roman"/>
          <w:sz w:val="24"/>
          <w:szCs w:val="24"/>
        </w:rPr>
        <w:t xml:space="preserve"> S</w:t>
      </w:r>
      <w:r w:rsidR="00C83245">
        <w:rPr>
          <w:rFonts w:ascii="Times New Roman" w:hAnsi="Times New Roman"/>
          <w:sz w:val="24"/>
          <w:szCs w:val="24"/>
          <w:vertAlign w:val="subscript"/>
        </w:rPr>
        <w:t>1</w:t>
      </w:r>
      <w:r w:rsidR="00C83245">
        <w:rPr>
          <w:rFonts w:ascii="Times New Roman" w:hAnsi="Times New Roman"/>
          <w:sz w:val="24"/>
          <w:szCs w:val="24"/>
        </w:rPr>
        <w:t>’ S</w:t>
      </w:r>
      <w:r w:rsidR="00C83245">
        <w:rPr>
          <w:rFonts w:ascii="Times New Roman" w:hAnsi="Times New Roman"/>
          <w:sz w:val="24"/>
          <w:szCs w:val="24"/>
          <w:vertAlign w:val="subscript"/>
        </w:rPr>
        <w:t>0</w:t>
      </w:r>
      <w:r w:rsidR="00C83245">
        <w:rPr>
          <w:rFonts w:ascii="Times New Roman" w:hAnsi="Times New Roman"/>
          <w:sz w:val="24"/>
          <w:szCs w:val="24"/>
        </w:rPr>
        <w:t>’ + D</w:t>
      </w:r>
      <w:r w:rsidR="00C83245">
        <w:rPr>
          <w:rFonts w:ascii="Times New Roman" w:hAnsi="Times New Roman"/>
          <w:sz w:val="24"/>
          <w:szCs w:val="24"/>
          <w:vertAlign w:val="subscript"/>
        </w:rPr>
        <w:t>1</w:t>
      </w:r>
      <w:r w:rsidR="00C83245">
        <w:rPr>
          <w:rFonts w:ascii="Times New Roman" w:hAnsi="Times New Roman"/>
          <w:sz w:val="24"/>
          <w:szCs w:val="24"/>
        </w:rPr>
        <w:t xml:space="preserve"> S</w:t>
      </w:r>
      <w:r w:rsidR="00C83245">
        <w:rPr>
          <w:rFonts w:ascii="Times New Roman" w:hAnsi="Times New Roman"/>
          <w:sz w:val="24"/>
          <w:szCs w:val="24"/>
          <w:vertAlign w:val="subscript"/>
        </w:rPr>
        <w:t>1</w:t>
      </w:r>
      <w:r w:rsidR="00C83245">
        <w:rPr>
          <w:rFonts w:ascii="Times New Roman" w:hAnsi="Times New Roman"/>
          <w:sz w:val="24"/>
          <w:szCs w:val="24"/>
        </w:rPr>
        <w:t>’ S</w:t>
      </w:r>
      <w:r w:rsidR="00C83245">
        <w:rPr>
          <w:rFonts w:ascii="Times New Roman" w:hAnsi="Times New Roman"/>
          <w:sz w:val="24"/>
          <w:szCs w:val="24"/>
          <w:vertAlign w:val="subscript"/>
        </w:rPr>
        <w:t>0</w:t>
      </w:r>
      <w:r w:rsidR="00C83245">
        <w:rPr>
          <w:rFonts w:ascii="Times New Roman" w:hAnsi="Times New Roman"/>
          <w:sz w:val="24"/>
          <w:szCs w:val="24"/>
        </w:rPr>
        <w:t xml:space="preserve"> + D</w:t>
      </w:r>
      <w:r w:rsidR="00C83245">
        <w:rPr>
          <w:rFonts w:ascii="Times New Roman" w:hAnsi="Times New Roman"/>
          <w:sz w:val="24"/>
          <w:szCs w:val="24"/>
          <w:vertAlign w:val="subscript"/>
        </w:rPr>
        <w:t>2</w:t>
      </w:r>
      <w:r w:rsidR="00C83245">
        <w:rPr>
          <w:rFonts w:ascii="Times New Roman" w:hAnsi="Times New Roman"/>
          <w:sz w:val="24"/>
          <w:szCs w:val="24"/>
        </w:rPr>
        <w:t xml:space="preserve"> S</w:t>
      </w:r>
      <w:r w:rsidR="00C83245">
        <w:rPr>
          <w:rFonts w:ascii="Times New Roman" w:hAnsi="Times New Roman"/>
          <w:sz w:val="24"/>
          <w:szCs w:val="24"/>
          <w:vertAlign w:val="subscript"/>
        </w:rPr>
        <w:t>1</w:t>
      </w:r>
      <w:r w:rsidR="00C83245">
        <w:rPr>
          <w:rFonts w:ascii="Times New Roman" w:hAnsi="Times New Roman"/>
          <w:sz w:val="24"/>
          <w:szCs w:val="24"/>
        </w:rPr>
        <w:t xml:space="preserve"> S</w:t>
      </w:r>
      <w:r w:rsidR="00C83245">
        <w:rPr>
          <w:rFonts w:ascii="Times New Roman" w:hAnsi="Times New Roman"/>
          <w:sz w:val="24"/>
          <w:szCs w:val="24"/>
          <w:vertAlign w:val="subscript"/>
        </w:rPr>
        <w:t>0</w:t>
      </w:r>
      <w:r w:rsidR="00C83245">
        <w:rPr>
          <w:rFonts w:ascii="Times New Roman" w:hAnsi="Times New Roman"/>
          <w:sz w:val="24"/>
          <w:szCs w:val="24"/>
        </w:rPr>
        <w:t>’ + D</w:t>
      </w:r>
      <w:r w:rsidR="00C83245">
        <w:rPr>
          <w:rFonts w:ascii="Times New Roman" w:hAnsi="Times New Roman"/>
          <w:sz w:val="24"/>
          <w:szCs w:val="24"/>
          <w:vertAlign w:val="subscript"/>
        </w:rPr>
        <w:t>3</w:t>
      </w:r>
      <w:r w:rsidR="00C83245">
        <w:rPr>
          <w:rFonts w:ascii="Times New Roman" w:hAnsi="Times New Roman"/>
          <w:sz w:val="24"/>
          <w:szCs w:val="24"/>
        </w:rPr>
        <w:t xml:space="preserve"> S</w:t>
      </w:r>
      <w:r w:rsidR="00C83245">
        <w:rPr>
          <w:rFonts w:ascii="Times New Roman" w:hAnsi="Times New Roman"/>
          <w:sz w:val="24"/>
          <w:szCs w:val="24"/>
          <w:vertAlign w:val="subscript"/>
        </w:rPr>
        <w:t>1</w:t>
      </w:r>
      <w:r w:rsidR="00C83245">
        <w:rPr>
          <w:rFonts w:ascii="Times New Roman" w:hAnsi="Times New Roman"/>
          <w:sz w:val="24"/>
          <w:szCs w:val="24"/>
        </w:rPr>
        <w:t xml:space="preserve"> S</w:t>
      </w:r>
      <w:r w:rsidR="00C83245">
        <w:rPr>
          <w:rFonts w:ascii="Times New Roman" w:hAnsi="Times New Roman"/>
          <w:sz w:val="24"/>
          <w:szCs w:val="24"/>
          <w:vertAlign w:val="subscript"/>
        </w:rPr>
        <w:t>0</w:t>
      </w:r>
    </w:p>
    <w:p w:rsidR="006F3882" w:rsidRPr="006563C5" w:rsidRDefault="006F3882" w:rsidP="006F3882">
      <w:pPr>
        <w:widowControl w:val="0"/>
        <w:autoSpaceDE w:val="0"/>
        <w:autoSpaceDN w:val="0"/>
        <w:adjustRightInd w:val="0"/>
        <w:spacing w:after="0" w:line="231" w:lineRule="auto"/>
        <w:ind w:left="720"/>
        <w:rPr>
          <w:rFonts w:ascii="Times New Roman" w:hAnsi="Times New Roman"/>
          <w:sz w:val="24"/>
          <w:szCs w:val="24"/>
        </w:rPr>
      </w:pPr>
    </w:p>
    <w:p w:rsidR="006F3882" w:rsidRPr="006563C5" w:rsidRDefault="006F3882" w:rsidP="006F3882">
      <w:pPr>
        <w:widowControl w:val="0"/>
        <w:autoSpaceDE w:val="0"/>
        <w:autoSpaceDN w:val="0"/>
        <w:adjustRightInd w:val="0"/>
        <w:spacing w:after="0" w:line="325" w:lineRule="exact"/>
        <w:rPr>
          <w:rFonts w:ascii="Times New Roman" w:hAnsi="Times New Roman"/>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Im</w:t>
      </w:r>
      <w:r>
        <w:rPr>
          <w:rFonts w:ascii="Times New Roman" w:hAnsi="Times New Roman"/>
          <w:b/>
          <w:bCs/>
          <w:sz w:val="24"/>
          <w:szCs w:val="24"/>
        </w:rPr>
        <w:t>plementation Details of 8:1 MUX</w:t>
      </w: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Circuit Diagram of 8:1 MUX</w:t>
      </w: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C83245" w:rsidP="006F3882">
      <w:pPr>
        <w:widowControl w:val="0"/>
        <w:autoSpaceDE w:val="0"/>
        <w:autoSpaceDN w:val="0"/>
        <w:adjustRightInd w:val="0"/>
        <w:spacing w:after="0" w:line="240" w:lineRule="auto"/>
        <w:rPr>
          <w:rFonts w:ascii="Times New Roman" w:hAnsi="Times New Roman"/>
          <w:b/>
          <w:noProof/>
          <w:sz w:val="24"/>
          <w:szCs w:val="24"/>
        </w:rPr>
      </w:pPr>
      <w:r>
        <w:rPr>
          <w:noProof/>
        </w:rPr>
        <w:drawing>
          <wp:anchor distT="114300" distB="114300" distL="114300" distR="114300" simplePos="0" relativeHeight="251701248" behindDoc="0" locked="0" layoutInCell="1" hidden="0" allowOverlap="1" wp14:anchorId="4D293C83" wp14:editId="420357C3">
            <wp:simplePos x="0" y="0"/>
            <wp:positionH relativeFrom="margin">
              <wp:posOffset>869315</wp:posOffset>
            </wp:positionH>
            <wp:positionV relativeFrom="paragraph">
              <wp:posOffset>73025</wp:posOffset>
            </wp:positionV>
            <wp:extent cx="3932555" cy="2032635"/>
            <wp:effectExtent l="0" t="0" r="0" b="0"/>
            <wp:wrapSquare wrapText="bothSides" distT="114300" distB="114300" distL="114300" distR="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932555" cy="2032635"/>
                    </a:xfrm>
                    <a:prstGeom prst="rect">
                      <a:avLst/>
                    </a:prstGeom>
                    <a:ln/>
                  </pic:spPr>
                </pic:pic>
              </a:graphicData>
            </a:graphic>
            <wp14:sizeRelH relativeFrom="margin">
              <wp14:pctWidth>0</wp14:pctWidth>
            </wp14:sizeRelH>
            <wp14:sizeRelV relativeFrom="margin">
              <wp14:pctHeight>0</wp14:pctHeight>
            </wp14:sizeRelV>
          </wp:anchor>
        </w:drawing>
      </w: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Truth Table for 8:1 Multiplexer</w:t>
      </w:r>
    </w:p>
    <w:p w:rsidR="006F3882" w:rsidRPr="006563C5" w:rsidRDefault="006F3882" w:rsidP="006F3882">
      <w:pPr>
        <w:widowControl w:val="0"/>
        <w:autoSpaceDE w:val="0"/>
        <w:autoSpaceDN w:val="0"/>
        <w:adjustRightInd w:val="0"/>
        <w:spacing w:after="0" w:line="204" w:lineRule="exact"/>
        <w:rPr>
          <w:rFonts w:ascii="Times New Roman" w:hAnsi="Times New Roman"/>
          <w:sz w:val="24"/>
          <w:szCs w:val="24"/>
        </w:rPr>
      </w:pPr>
    </w:p>
    <w:tbl>
      <w:tblPr>
        <w:tblW w:w="6447" w:type="dxa"/>
        <w:tblInd w:w="14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680"/>
        <w:gridCol w:w="1632"/>
        <w:gridCol w:w="1530"/>
      </w:tblGrid>
      <w:tr w:rsidR="00C83245" w:rsidTr="00C83245">
        <w:tc>
          <w:tcPr>
            <w:tcW w:w="1605" w:type="dxa"/>
            <w:shd w:val="clear" w:color="auto" w:fill="auto"/>
            <w:tcMar>
              <w:top w:w="100" w:type="dxa"/>
              <w:left w:w="100" w:type="dxa"/>
              <w:bottom w:w="100" w:type="dxa"/>
              <w:right w:w="100" w:type="dxa"/>
            </w:tcMar>
          </w:tcPr>
          <w:p w:rsidR="00C83245" w:rsidRP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vertAlign w:val="subscript"/>
              </w:rPr>
            </w:pPr>
            <w:r>
              <w:rPr>
                <w:rFonts w:ascii="Times New Roman" w:hAnsi="Times New Roman"/>
                <w:b/>
                <w:sz w:val="24"/>
                <w:szCs w:val="24"/>
              </w:rPr>
              <w:t xml:space="preserve">         S</w:t>
            </w:r>
            <w:r>
              <w:rPr>
                <w:rFonts w:ascii="Times New Roman" w:hAnsi="Times New Roman"/>
                <w:b/>
                <w:sz w:val="24"/>
                <w:szCs w:val="24"/>
                <w:vertAlign w:val="subscript"/>
              </w:rPr>
              <w:t>2</w:t>
            </w:r>
          </w:p>
        </w:tc>
        <w:tc>
          <w:tcPr>
            <w:tcW w:w="1680" w:type="dxa"/>
            <w:shd w:val="clear" w:color="auto" w:fill="auto"/>
            <w:tcMar>
              <w:top w:w="100" w:type="dxa"/>
              <w:left w:w="100" w:type="dxa"/>
              <w:bottom w:w="100" w:type="dxa"/>
              <w:right w:w="100" w:type="dxa"/>
            </w:tcMar>
          </w:tcPr>
          <w:p w:rsidR="00C83245" w:rsidRP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vertAlign w:val="subscript"/>
              </w:rPr>
            </w:pPr>
            <w:r>
              <w:rPr>
                <w:rFonts w:ascii="Times New Roman" w:hAnsi="Times New Roman"/>
                <w:b/>
                <w:sz w:val="24"/>
                <w:szCs w:val="24"/>
              </w:rPr>
              <w:t xml:space="preserve">          S</w:t>
            </w:r>
            <w:r>
              <w:rPr>
                <w:rFonts w:ascii="Times New Roman" w:hAnsi="Times New Roman"/>
                <w:b/>
                <w:sz w:val="24"/>
                <w:szCs w:val="24"/>
                <w:vertAlign w:val="subscript"/>
              </w:rPr>
              <w:t>1</w:t>
            </w:r>
          </w:p>
        </w:tc>
        <w:tc>
          <w:tcPr>
            <w:tcW w:w="1632" w:type="dxa"/>
            <w:shd w:val="clear" w:color="auto" w:fill="auto"/>
            <w:tcMar>
              <w:top w:w="100" w:type="dxa"/>
              <w:left w:w="100" w:type="dxa"/>
              <w:bottom w:w="100" w:type="dxa"/>
              <w:right w:w="100" w:type="dxa"/>
            </w:tcMar>
          </w:tcPr>
          <w:p w:rsidR="00C83245" w:rsidRP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vertAlign w:val="subscript"/>
              </w:rPr>
            </w:pPr>
            <w:r>
              <w:rPr>
                <w:rFonts w:ascii="Times New Roman" w:hAnsi="Times New Roman"/>
                <w:b/>
                <w:sz w:val="24"/>
                <w:szCs w:val="24"/>
              </w:rPr>
              <w:t xml:space="preserve">           S</w:t>
            </w:r>
            <w:r>
              <w:rPr>
                <w:rFonts w:ascii="Times New Roman" w:hAnsi="Times New Roman"/>
                <w:b/>
                <w:sz w:val="24"/>
                <w:szCs w:val="24"/>
                <w:vertAlign w:val="subscript"/>
              </w:rPr>
              <w:t>0</w:t>
            </w:r>
          </w:p>
        </w:tc>
        <w:tc>
          <w:tcPr>
            <w:tcW w:w="1530"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Y</w:t>
            </w:r>
          </w:p>
        </w:tc>
      </w:tr>
      <w:tr w:rsidR="00C83245" w:rsidTr="00C83245">
        <w:tc>
          <w:tcPr>
            <w:tcW w:w="1605"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 </w:t>
            </w:r>
          </w:p>
        </w:tc>
        <w:tc>
          <w:tcPr>
            <w:tcW w:w="1680"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632"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  </w:t>
            </w:r>
          </w:p>
        </w:tc>
        <w:tc>
          <w:tcPr>
            <w:tcW w:w="1530" w:type="dxa"/>
            <w:shd w:val="clear" w:color="auto" w:fill="auto"/>
            <w:tcMar>
              <w:top w:w="100" w:type="dxa"/>
              <w:left w:w="100" w:type="dxa"/>
              <w:bottom w:w="100" w:type="dxa"/>
              <w:right w:w="100" w:type="dxa"/>
            </w:tcMar>
          </w:tcPr>
          <w:p w:rsidR="00C83245" w:rsidRPr="00C83245" w:rsidRDefault="00C83245" w:rsidP="00C83245">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0</w:t>
            </w:r>
          </w:p>
        </w:tc>
      </w:tr>
      <w:tr w:rsidR="00C83245" w:rsidTr="00C83245">
        <w:tc>
          <w:tcPr>
            <w:tcW w:w="1605"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            </w:t>
            </w:r>
          </w:p>
        </w:tc>
        <w:tc>
          <w:tcPr>
            <w:tcW w:w="1680"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632"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530" w:type="dxa"/>
            <w:shd w:val="clear" w:color="auto" w:fill="auto"/>
            <w:tcMar>
              <w:top w:w="100" w:type="dxa"/>
              <w:left w:w="100" w:type="dxa"/>
              <w:bottom w:w="100" w:type="dxa"/>
              <w:right w:w="100" w:type="dxa"/>
            </w:tcMar>
          </w:tcPr>
          <w:p w:rsidR="00C83245" w:rsidRPr="00C83245" w:rsidRDefault="00C83245" w:rsidP="00C83245">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1</w:t>
            </w:r>
          </w:p>
        </w:tc>
      </w:tr>
      <w:tr w:rsidR="00C83245" w:rsidTr="00C83245">
        <w:tc>
          <w:tcPr>
            <w:tcW w:w="1605"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680"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32"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530" w:type="dxa"/>
            <w:shd w:val="clear" w:color="auto" w:fill="auto"/>
            <w:tcMar>
              <w:top w:w="100" w:type="dxa"/>
              <w:left w:w="100" w:type="dxa"/>
              <w:bottom w:w="100" w:type="dxa"/>
              <w:right w:w="100" w:type="dxa"/>
            </w:tcMar>
          </w:tcPr>
          <w:p w:rsidR="00C83245" w:rsidRPr="00C83245" w:rsidRDefault="00C83245" w:rsidP="00C83245">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2</w:t>
            </w:r>
          </w:p>
        </w:tc>
      </w:tr>
      <w:tr w:rsidR="00C83245" w:rsidTr="00C83245">
        <w:tc>
          <w:tcPr>
            <w:tcW w:w="1605"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680"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32"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530" w:type="dxa"/>
            <w:shd w:val="clear" w:color="auto" w:fill="auto"/>
            <w:tcMar>
              <w:top w:w="100" w:type="dxa"/>
              <w:left w:w="100" w:type="dxa"/>
              <w:bottom w:w="100" w:type="dxa"/>
              <w:right w:w="100" w:type="dxa"/>
            </w:tcMar>
          </w:tcPr>
          <w:p w:rsidR="00C83245" w:rsidRPr="00C83245" w:rsidRDefault="00C83245" w:rsidP="00C83245">
            <w:pPr>
              <w:widowControl w:val="0"/>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3</w:t>
            </w:r>
          </w:p>
        </w:tc>
      </w:tr>
      <w:tr w:rsidR="00C83245" w:rsidTr="00C83245">
        <w:tc>
          <w:tcPr>
            <w:tcW w:w="1605"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80"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632"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530" w:type="dxa"/>
            <w:shd w:val="clear" w:color="auto" w:fill="auto"/>
            <w:tcMar>
              <w:top w:w="100" w:type="dxa"/>
              <w:left w:w="100" w:type="dxa"/>
              <w:bottom w:w="100" w:type="dxa"/>
              <w:right w:w="100" w:type="dxa"/>
            </w:tcMar>
          </w:tcPr>
          <w:p w:rsidR="00C83245" w:rsidRPr="00C83245" w:rsidRDefault="00C83245" w:rsidP="00C83245">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4</w:t>
            </w:r>
          </w:p>
        </w:tc>
      </w:tr>
      <w:tr w:rsidR="00C83245" w:rsidTr="00C83245">
        <w:tc>
          <w:tcPr>
            <w:tcW w:w="1605"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80"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632"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530" w:type="dxa"/>
            <w:shd w:val="clear" w:color="auto" w:fill="auto"/>
            <w:tcMar>
              <w:top w:w="100" w:type="dxa"/>
              <w:left w:w="100" w:type="dxa"/>
              <w:bottom w:w="100" w:type="dxa"/>
              <w:right w:w="100" w:type="dxa"/>
            </w:tcMar>
          </w:tcPr>
          <w:p w:rsidR="00C83245" w:rsidRPr="00C83245" w:rsidRDefault="00C83245" w:rsidP="00C83245">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5</w:t>
            </w:r>
          </w:p>
        </w:tc>
      </w:tr>
      <w:tr w:rsidR="00C83245" w:rsidTr="00C83245">
        <w:tc>
          <w:tcPr>
            <w:tcW w:w="1605"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80"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32"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530" w:type="dxa"/>
            <w:shd w:val="clear" w:color="auto" w:fill="auto"/>
            <w:tcMar>
              <w:top w:w="100" w:type="dxa"/>
              <w:left w:w="100" w:type="dxa"/>
              <w:bottom w:w="100" w:type="dxa"/>
              <w:right w:w="100" w:type="dxa"/>
            </w:tcMar>
          </w:tcPr>
          <w:p w:rsidR="00C83245" w:rsidRPr="00C83245" w:rsidRDefault="00C83245" w:rsidP="00C83245">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6</w:t>
            </w:r>
          </w:p>
        </w:tc>
      </w:tr>
      <w:tr w:rsidR="00C83245" w:rsidTr="00C83245">
        <w:tc>
          <w:tcPr>
            <w:tcW w:w="1605"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80"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32" w:type="dxa"/>
            <w:shd w:val="clear" w:color="auto" w:fill="auto"/>
            <w:tcMar>
              <w:top w:w="100" w:type="dxa"/>
              <w:left w:w="100" w:type="dxa"/>
              <w:bottom w:w="100" w:type="dxa"/>
              <w:right w:w="100" w:type="dxa"/>
            </w:tcMar>
          </w:tcPr>
          <w:p w:rsidR="00C83245" w:rsidRDefault="00C83245"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530" w:type="dxa"/>
            <w:shd w:val="clear" w:color="auto" w:fill="auto"/>
            <w:tcMar>
              <w:top w:w="100" w:type="dxa"/>
              <w:left w:w="100" w:type="dxa"/>
              <w:bottom w:w="100" w:type="dxa"/>
              <w:right w:w="100" w:type="dxa"/>
            </w:tcMar>
          </w:tcPr>
          <w:p w:rsidR="00C83245" w:rsidRPr="00C83245" w:rsidRDefault="00C83245" w:rsidP="00C83245">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7</w:t>
            </w:r>
          </w:p>
        </w:tc>
      </w:tr>
    </w:tbl>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b/>
          <w:noProof/>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b/>
          <w:noProof/>
          <w:sz w:val="23"/>
          <w:szCs w:val="23"/>
        </w:rPr>
      </w:pPr>
      <w:r w:rsidRPr="006563C5">
        <w:rPr>
          <w:rFonts w:ascii="Times New Roman" w:hAnsi="Times New Roman"/>
          <w:b/>
          <w:noProof/>
          <w:sz w:val="23"/>
          <w:szCs w:val="23"/>
        </w:rPr>
        <w:t>From Truth Table:</w:t>
      </w: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b/>
          <w:noProof/>
          <w:sz w:val="23"/>
          <w:szCs w:val="23"/>
        </w:rPr>
      </w:pPr>
    </w:p>
    <w:p w:rsidR="00C83245" w:rsidRPr="00C83245" w:rsidRDefault="006F3882" w:rsidP="00C83245">
      <w:pPr>
        <w:widowControl w:val="0"/>
        <w:spacing w:after="0" w:line="240" w:lineRule="auto"/>
        <w:ind w:left="720"/>
        <w:rPr>
          <w:rFonts w:ascii="Times New Roman" w:hAnsi="Times New Roman"/>
          <w:sz w:val="24"/>
          <w:szCs w:val="24"/>
          <w:vertAlign w:val="subscript"/>
        </w:rPr>
      </w:pPr>
      <w:r w:rsidRPr="006563C5">
        <w:rPr>
          <w:rFonts w:ascii="Times New Roman" w:hAnsi="Times New Roman"/>
          <w:b/>
          <w:sz w:val="24"/>
          <w:szCs w:val="24"/>
        </w:rPr>
        <w:t xml:space="preserve">Y = </w:t>
      </w:r>
      <w:r w:rsidR="00C83245" w:rsidRPr="00C83245">
        <w:rPr>
          <w:rFonts w:ascii="Times New Roman" w:hAnsi="Times New Roman"/>
          <w:sz w:val="24"/>
          <w:szCs w:val="24"/>
        </w:rPr>
        <w:t>D</w:t>
      </w:r>
      <w:r w:rsidR="00C83245">
        <w:rPr>
          <w:rFonts w:ascii="Times New Roman" w:hAnsi="Times New Roman"/>
          <w:sz w:val="24"/>
          <w:szCs w:val="24"/>
          <w:vertAlign w:val="subscript"/>
        </w:rPr>
        <w:t>0</w:t>
      </w:r>
      <w:r w:rsidR="00C83245">
        <w:rPr>
          <w:rFonts w:ascii="Times New Roman" w:hAnsi="Times New Roman"/>
          <w:sz w:val="24"/>
          <w:szCs w:val="24"/>
        </w:rPr>
        <w:t xml:space="preserve"> S</w:t>
      </w:r>
      <w:r w:rsidR="00C83245">
        <w:rPr>
          <w:rFonts w:ascii="Times New Roman" w:hAnsi="Times New Roman"/>
          <w:sz w:val="24"/>
          <w:szCs w:val="24"/>
          <w:vertAlign w:val="subscript"/>
        </w:rPr>
        <w:t>2</w:t>
      </w:r>
      <w:r w:rsidR="00C83245" w:rsidRPr="00C83245">
        <w:rPr>
          <w:rFonts w:ascii="Times New Roman" w:hAnsi="Times New Roman"/>
          <w:sz w:val="24"/>
          <w:szCs w:val="24"/>
        </w:rPr>
        <w:t>’</w:t>
      </w:r>
      <w:r w:rsidR="00C83245">
        <w:rPr>
          <w:rFonts w:ascii="Times New Roman" w:hAnsi="Times New Roman"/>
          <w:sz w:val="24"/>
          <w:szCs w:val="24"/>
        </w:rPr>
        <w:t xml:space="preserve"> S</w:t>
      </w:r>
      <w:r w:rsidR="00C83245">
        <w:rPr>
          <w:rFonts w:ascii="Times New Roman" w:hAnsi="Times New Roman"/>
          <w:sz w:val="24"/>
          <w:szCs w:val="24"/>
          <w:vertAlign w:val="subscript"/>
        </w:rPr>
        <w:t>1</w:t>
      </w:r>
      <w:r w:rsidR="00C83245" w:rsidRPr="00C83245">
        <w:rPr>
          <w:rFonts w:ascii="Times New Roman" w:hAnsi="Times New Roman"/>
          <w:sz w:val="24"/>
          <w:szCs w:val="24"/>
        </w:rPr>
        <w:t>’</w:t>
      </w:r>
      <w:r w:rsidR="00C83245">
        <w:rPr>
          <w:rFonts w:ascii="Times New Roman" w:hAnsi="Times New Roman"/>
          <w:sz w:val="24"/>
          <w:szCs w:val="24"/>
        </w:rPr>
        <w:t xml:space="preserve"> S</w:t>
      </w:r>
      <w:r w:rsidR="00C83245">
        <w:rPr>
          <w:rFonts w:ascii="Times New Roman" w:hAnsi="Times New Roman"/>
          <w:sz w:val="24"/>
          <w:szCs w:val="24"/>
          <w:vertAlign w:val="subscript"/>
        </w:rPr>
        <w:t>0</w:t>
      </w:r>
      <w:r w:rsidR="00C83245" w:rsidRPr="00C83245">
        <w:rPr>
          <w:rFonts w:ascii="Times New Roman" w:hAnsi="Times New Roman"/>
          <w:sz w:val="24"/>
          <w:szCs w:val="24"/>
        </w:rPr>
        <w:t>’</w:t>
      </w:r>
      <w:r w:rsidR="00C83245">
        <w:rPr>
          <w:rFonts w:ascii="Times New Roman" w:hAnsi="Times New Roman"/>
          <w:sz w:val="24"/>
          <w:szCs w:val="24"/>
        </w:rPr>
        <w:t xml:space="preserve"> + D</w:t>
      </w:r>
      <w:r w:rsidR="00C83245">
        <w:rPr>
          <w:rFonts w:ascii="Times New Roman" w:hAnsi="Times New Roman"/>
          <w:sz w:val="24"/>
          <w:szCs w:val="24"/>
          <w:vertAlign w:val="subscript"/>
        </w:rPr>
        <w:t>1</w:t>
      </w:r>
      <w:r w:rsidR="00C83245">
        <w:rPr>
          <w:rFonts w:ascii="Times New Roman" w:hAnsi="Times New Roman"/>
          <w:sz w:val="24"/>
          <w:szCs w:val="24"/>
        </w:rPr>
        <w:t xml:space="preserve"> S</w:t>
      </w:r>
      <w:r w:rsidR="00C83245">
        <w:rPr>
          <w:rFonts w:ascii="Times New Roman" w:hAnsi="Times New Roman"/>
          <w:sz w:val="24"/>
          <w:szCs w:val="24"/>
          <w:vertAlign w:val="subscript"/>
        </w:rPr>
        <w:t>2</w:t>
      </w:r>
      <w:r w:rsidR="00C83245">
        <w:rPr>
          <w:rFonts w:ascii="Times New Roman" w:hAnsi="Times New Roman"/>
          <w:sz w:val="24"/>
          <w:szCs w:val="24"/>
        </w:rPr>
        <w:t>’ S</w:t>
      </w:r>
      <w:r w:rsidR="00C83245">
        <w:rPr>
          <w:rFonts w:ascii="Times New Roman" w:hAnsi="Times New Roman"/>
          <w:sz w:val="24"/>
          <w:szCs w:val="24"/>
          <w:vertAlign w:val="subscript"/>
        </w:rPr>
        <w:t>1</w:t>
      </w:r>
      <w:r w:rsidR="00C83245">
        <w:rPr>
          <w:rFonts w:ascii="Times New Roman" w:hAnsi="Times New Roman"/>
          <w:sz w:val="24"/>
          <w:szCs w:val="24"/>
        </w:rPr>
        <w:t>’ S</w:t>
      </w:r>
      <w:r w:rsidR="00C83245">
        <w:rPr>
          <w:rFonts w:ascii="Times New Roman" w:hAnsi="Times New Roman"/>
          <w:sz w:val="24"/>
          <w:szCs w:val="24"/>
          <w:vertAlign w:val="subscript"/>
        </w:rPr>
        <w:t>0</w:t>
      </w:r>
      <w:r w:rsidR="00C83245">
        <w:rPr>
          <w:rFonts w:ascii="Times New Roman" w:hAnsi="Times New Roman"/>
          <w:sz w:val="24"/>
          <w:szCs w:val="24"/>
        </w:rPr>
        <w:t xml:space="preserve"> + D</w:t>
      </w:r>
      <w:r w:rsidR="00C83245">
        <w:rPr>
          <w:rFonts w:ascii="Times New Roman" w:hAnsi="Times New Roman"/>
          <w:sz w:val="24"/>
          <w:szCs w:val="24"/>
          <w:vertAlign w:val="subscript"/>
        </w:rPr>
        <w:t>2</w:t>
      </w:r>
      <w:r w:rsidR="00C83245">
        <w:rPr>
          <w:rFonts w:ascii="Times New Roman" w:hAnsi="Times New Roman"/>
          <w:sz w:val="24"/>
          <w:szCs w:val="24"/>
        </w:rPr>
        <w:t xml:space="preserve"> S</w:t>
      </w:r>
      <w:r w:rsidR="00C83245">
        <w:rPr>
          <w:rFonts w:ascii="Times New Roman" w:hAnsi="Times New Roman"/>
          <w:sz w:val="24"/>
          <w:szCs w:val="24"/>
          <w:vertAlign w:val="subscript"/>
        </w:rPr>
        <w:t>2</w:t>
      </w:r>
      <w:r w:rsidR="00C83245">
        <w:rPr>
          <w:rFonts w:ascii="Times New Roman" w:hAnsi="Times New Roman"/>
          <w:sz w:val="24"/>
          <w:szCs w:val="24"/>
        </w:rPr>
        <w:t>’ S</w:t>
      </w:r>
      <w:r w:rsidR="00C83245">
        <w:rPr>
          <w:rFonts w:ascii="Times New Roman" w:hAnsi="Times New Roman"/>
          <w:sz w:val="24"/>
          <w:szCs w:val="24"/>
          <w:vertAlign w:val="subscript"/>
        </w:rPr>
        <w:t>1</w:t>
      </w:r>
      <w:r w:rsidR="00C83245">
        <w:rPr>
          <w:rFonts w:ascii="Times New Roman" w:hAnsi="Times New Roman"/>
          <w:sz w:val="24"/>
          <w:szCs w:val="24"/>
        </w:rPr>
        <w:t xml:space="preserve"> S</w:t>
      </w:r>
      <w:r w:rsidR="00C83245">
        <w:rPr>
          <w:rFonts w:ascii="Times New Roman" w:hAnsi="Times New Roman"/>
          <w:sz w:val="24"/>
          <w:szCs w:val="24"/>
          <w:vertAlign w:val="subscript"/>
        </w:rPr>
        <w:t>0</w:t>
      </w:r>
      <w:r w:rsidR="00C83245">
        <w:rPr>
          <w:rFonts w:ascii="Times New Roman" w:hAnsi="Times New Roman"/>
          <w:sz w:val="24"/>
          <w:szCs w:val="24"/>
        </w:rPr>
        <w:t>’ + D</w:t>
      </w:r>
      <w:r w:rsidR="00C83245">
        <w:rPr>
          <w:rFonts w:ascii="Times New Roman" w:hAnsi="Times New Roman"/>
          <w:sz w:val="24"/>
          <w:szCs w:val="24"/>
          <w:vertAlign w:val="subscript"/>
        </w:rPr>
        <w:t>3</w:t>
      </w:r>
      <w:r w:rsidR="00C83245">
        <w:rPr>
          <w:rFonts w:ascii="Times New Roman" w:hAnsi="Times New Roman"/>
          <w:sz w:val="24"/>
          <w:szCs w:val="24"/>
        </w:rPr>
        <w:t xml:space="preserve"> S</w:t>
      </w:r>
      <w:r w:rsidR="00C83245">
        <w:rPr>
          <w:rFonts w:ascii="Times New Roman" w:hAnsi="Times New Roman"/>
          <w:sz w:val="24"/>
          <w:szCs w:val="24"/>
          <w:vertAlign w:val="subscript"/>
        </w:rPr>
        <w:t>2</w:t>
      </w:r>
      <w:r w:rsidR="00C83245">
        <w:rPr>
          <w:rFonts w:ascii="Times New Roman" w:hAnsi="Times New Roman"/>
          <w:sz w:val="24"/>
          <w:szCs w:val="24"/>
        </w:rPr>
        <w:t>’S</w:t>
      </w:r>
      <w:r w:rsidR="00C83245">
        <w:rPr>
          <w:rFonts w:ascii="Times New Roman" w:hAnsi="Times New Roman"/>
          <w:sz w:val="24"/>
          <w:szCs w:val="24"/>
          <w:vertAlign w:val="subscript"/>
        </w:rPr>
        <w:t>1</w:t>
      </w:r>
      <w:r w:rsidR="00C83245">
        <w:rPr>
          <w:rFonts w:ascii="Times New Roman" w:hAnsi="Times New Roman"/>
          <w:sz w:val="24"/>
          <w:szCs w:val="24"/>
        </w:rPr>
        <w:t xml:space="preserve"> S</w:t>
      </w:r>
      <w:r w:rsidR="00C83245">
        <w:rPr>
          <w:rFonts w:ascii="Times New Roman" w:hAnsi="Times New Roman"/>
          <w:sz w:val="24"/>
          <w:szCs w:val="24"/>
          <w:vertAlign w:val="subscript"/>
        </w:rPr>
        <w:t>0</w:t>
      </w:r>
      <w:r w:rsidR="00C83245">
        <w:rPr>
          <w:rFonts w:ascii="Times New Roman" w:hAnsi="Times New Roman"/>
          <w:sz w:val="24"/>
          <w:szCs w:val="24"/>
        </w:rPr>
        <w:t xml:space="preserve"> + D</w:t>
      </w:r>
      <w:r w:rsidR="00C83245">
        <w:rPr>
          <w:rFonts w:ascii="Times New Roman" w:hAnsi="Times New Roman"/>
          <w:sz w:val="24"/>
          <w:szCs w:val="24"/>
          <w:vertAlign w:val="subscript"/>
        </w:rPr>
        <w:t>4</w:t>
      </w:r>
      <w:r w:rsidR="00C83245">
        <w:rPr>
          <w:rFonts w:ascii="Times New Roman" w:hAnsi="Times New Roman"/>
          <w:sz w:val="24"/>
          <w:szCs w:val="24"/>
        </w:rPr>
        <w:t xml:space="preserve"> S</w:t>
      </w:r>
      <w:r w:rsidR="00C83245">
        <w:rPr>
          <w:rFonts w:ascii="Times New Roman" w:hAnsi="Times New Roman"/>
          <w:sz w:val="24"/>
          <w:szCs w:val="24"/>
          <w:vertAlign w:val="subscript"/>
        </w:rPr>
        <w:t>2</w:t>
      </w:r>
      <w:r w:rsidR="00C83245">
        <w:rPr>
          <w:rFonts w:ascii="Times New Roman" w:hAnsi="Times New Roman"/>
          <w:sz w:val="24"/>
          <w:szCs w:val="24"/>
        </w:rPr>
        <w:t xml:space="preserve"> S</w:t>
      </w:r>
      <w:r w:rsidR="00C83245">
        <w:rPr>
          <w:rFonts w:ascii="Times New Roman" w:hAnsi="Times New Roman"/>
          <w:sz w:val="24"/>
          <w:szCs w:val="24"/>
          <w:vertAlign w:val="subscript"/>
        </w:rPr>
        <w:t>1</w:t>
      </w:r>
      <w:r w:rsidR="00C83245">
        <w:rPr>
          <w:rFonts w:ascii="Times New Roman" w:hAnsi="Times New Roman"/>
          <w:sz w:val="24"/>
          <w:szCs w:val="24"/>
        </w:rPr>
        <w:t>’ S</w:t>
      </w:r>
      <w:r w:rsidR="00C83245">
        <w:rPr>
          <w:rFonts w:ascii="Times New Roman" w:hAnsi="Times New Roman"/>
          <w:sz w:val="24"/>
          <w:szCs w:val="24"/>
          <w:vertAlign w:val="subscript"/>
        </w:rPr>
        <w:t>0</w:t>
      </w:r>
      <w:r w:rsidR="00C83245">
        <w:rPr>
          <w:rFonts w:ascii="Times New Roman" w:hAnsi="Times New Roman"/>
          <w:sz w:val="24"/>
          <w:szCs w:val="24"/>
        </w:rPr>
        <w:t>’ + D</w:t>
      </w:r>
      <w:r w:rsidR="00C83245">
        <w:rPr>
          <w:rFonts w:ascii="Times New Roman" w:hAnsi="Times New Roman"/>
          <w:sz w:val="24"/>
          <w:szCs w:val="24"/>
          <w:vertAlign w:val="subscript"/>
        </w:rPr>
        <w:t>5</w:t>
      </w:r>
      <w:r w:rsidR="00C83245">
        <w:rPr>
          <w:rFonts w:ascii="Times New Roman" w:hAnsi="Times New Roman"/>
          <w:sz w:val="24"/>
          <w:szCs w:val="24"/>
        </w:rPr>
        <w:t xml:space="preserve"> S</w:t>
      </w:r>
      <w:r w:rsidR="00C83245">
        <w:rPr>
          <w:rFonts w:ascii="Times New Roman" w:hAnsi="Times New Roman"/>
          <w:sz w:val="24"/>
          <w:szCs w:val="24"/>
          <w:vertAlign w:val="subscript"/>
        </w:rPr>
        <w:t>2</w:t>
      </w:r>
      <w:r w:rsidR="00C83245">
        <w:rPr>
          <w:rFonts w:ascii="Times New Roman" w:hAnsi="Times New Roman"/>
          <w:sz w:val="24"/>
          <w:szCs w:val="24"/>
        </w:rPr>
        <w:t xml:space="preserve"> S</w:t>
      </w:r>
      <w:r w:rsidR="00C83245">
        <w:rPr>
          <w:rFonts w:ascii="Times New Roman" w:hAnsi="Times New Roman"/>
          <w:sz w:val="24"/>
          <w:szCs w:val="24"/>
          <w:vertAlign w:val="subscript"/>
        </w:rPr>
        <w:t>1</w:t>
      </w:r>
      <w:r w:rsidR="00C83245">
        <w:rPr>
          <w:rFonts w:ascii="Times New Roman" w:hAnsi="Times New Roman"/>
          <w:sz w:val="24"/>
          <w:szCs w:val="24"/>
        </w:rPr>
        <w:t>’ S</w:t>
      </w:r>
      <w:r w:rsidR="00C83245">
        <w:rPr>
          <w:rFonts w:ascii="Times New Roman" w:hAnsi="Times New Roman"/>
          <w:sz w:val="24"/>
          <w:szCs w:val="24"/>
          <w:vertAlign w:val="subscript"/>
        </w:rPr>
        <w:t>0</w:t>
      </w:r>
      <w:r w:rsidR="00C83245">
        <w:rPr>
          <w:rFonts w:ascii="Times New Roman" w:hAnsi="Times New Roman"/>
          <w:sz w:val="24"/>
          <w:szCs w:val="24"/>
        </w:rPr>
        <w:t xml:space="preserve"> + D</w:t>
      </w:r>
      <w:r w:rsidR="00C83245">
        <w:rPr>
          <w:rFonts w:ascii="Times New Roman" w:hAnsi="Times New Roman"/>
          <w:sz w:val="24"/>
          <w:szCs w:val="24"/>
          <w:vertAlign w:val="subscript"/>
        </w:rPr>
        <w:t>6</w:t>
      </w:r>
      <w:r w:rsidR="00C83245">
        <w:rPr>
          <w:rFonts w:ascii="Times New Roman" w:hAnsi="Times New Roman"/>
          <w:sz w:val="24"/>
          <w:szCs w:val="24"/>
        </w:rPr>
        <w:t xml:space="preserve"> S</w:t>
      </w:r>
      <w:r w:rsidR="00C83245">
        <w:rPr>
          <w:rFonts w:ascii="Times New Roman" w:hAnsi="Times New Roman"/>
          <w:sz w:val="24"/>
          <w:szCs w:val="24"/>
          <w:vertAlign w:val="subscript"/>
        </w:rPr>
        <w:t>2</w:t>
      </w:r>
      <w:r w:rsidR="00C83245">
        <w:rPr>
          <w:rFonts w:ascii="Times New Roman" w:hAnsi="Times New Roman"/>
          <w:sz w:val="24"/>
          <w:szCs w:val="24"/>
        </w:rPr>
        <w:t xml:space="preserve"> S</w:t>
      </w:r>
      <w:r w:rsidR="00C83245">
        <w:rPr>
          <w:rFonts w:ascii="Times New Roman" w:hAnsi="Times New Roman"/>
          <w:sz w:val="24"/>
          <w:szCs w:val="24"/>
          <w:vertAlign w:val="subscript"/>
        </w:rPr>
        <w:t>1</w:t>
      </w:r>
      <w:r w:rsidR="00C83245">
        <w:rPr>
          <w:rFonts w:ascii="Times New Roman" w:hAnsi="Times New Roman"/>
          <w:sz w:val="24"/>
          <w:szCs w:val="24"/>
        </w:rPr>
        <w:t xml:space="preserve"> S</w:t>
      </w:r>
      <w:r w:rsidR="00C83245">
        <w:rPr>
          <w:rFonts w:ascii="Times New Roman" w:hAnsi="Times New Roman"/>
          <w:sz w:val="24"/>
          <w:szCs w:val="24"/>
          <w:vertAlign w:val="subscript"/>
        </w:rPr>
        <w:t>0</w:t>
      </w:r>
      <w:r w:rsidR="00C83245">
        <w:rPr>
          <w:rFonts w:ascii="Times New Roman" w:hAnsi="Times New Roman"/>
          <w:sz w:val="24"/>
          <w:szCs w:val="24"/>
        </w:rPr>
        <w:t>’ + D</w:t>
      </w:r>
      <w:r w:rsidR="00C83245">
        <w:rPr>
          <w:rFonts w:ascii="Times New Roman" w:hAnsi="Times New Roman"/>
          <w:sz w:val="24"/>
          <w:szCs w:val="24"/>
          <w:vertAlign w:val="subscript"/>
        </w:rPr>
        <w:t>7</w:t>
      </w:r>
      <w:r w:rsidR="00C83245">
        <w:rPr>
          <w:rFonts w:ascii="Times New Roman" w:hAnsi="Times New Roman"/>
          <w:sz w:val="24"/>
          <w:szCs w:val="24"/>
        </w:rPr>
        <w:t xml:space="preserve"> S</w:t>
      </w:r>
      <w:r w:rsidR="00C83245">
        <w:rPr>
          <w:rFonts w:ascii="Times New Roman" w:hAnsi="Times New Roman"/>
          <w:sz w:val="24"/>
          <w:szCs w:val="24"/>
          <w:vertAlign w:val="subscript"/>
        </w:rPr>
        <w:t>2</w:t>
      </w:r>
      <w:r w:rsidR="00C83245">
        <w:rPr>
          <w:rFonts w:ascii="Times New Roman" w:hAnsi="Times New Roman"/>
          <w:sz w:val="24"/>
          <w:szCs w:val="24"/>
        </w:rPr>
        <w:t xml:space="preserve"> S</w:t>
      </w:r>
      <w:r w:rsidR="00C83245">
        <w:rPr>
          <w:rFonts w:ascii="Times New Roman" w:hAnsi="Times New Roman"/>
          <w:sz w:val="24"/>
          <w:szCs w:val="24"/>
          <w:vertAlign w:val="subscript"/>
        </w:rPr>
        <w:t>1</w:t>
      </w:r>
      <w:r w:rsidR="00C83245">
        <w:rPr>
          <w:rFonts w:ascii="Times New Roman" w:hAnsi="Times New Roman"/>
          <w:sz w:val="24"/>
          <w:szCs w:val="24"/>
        </w:rPr>
        <w:t xml:space="preserve"> S</w:t>
      </w:r>
      <w:r w:rsidR="00C83245">
        <w:rPr>
          <w:rFonts w:ascii="Times New Roman" w:hAnsi="Times New Roman"/>
          <w:sz w:val="24"/>
          <w:szCs w:val="24"/>
          <w:vertAlign w:val="subscript"/>
        </w:rPr>
        <w:t>0</w:t>
      </w:r>
    </w:p>
    <w:p w:rsidR="006F3882" w:rsidRPr="006563C5" w:rsidRDefault="006F3882" w:rsidP="006F3882">
      <w:pPr>
        <w:widowControl w:val="0"/>
        <w:autoSpaceDE w:val="0"/>
        <w:autoSpaceDN w:val="0"/>
        <w:adjustRightInd w:val="0"/>
        <w:spacing w:after="0" w:line="231" w:lineRule="auto"/>
        <w:ind w:left="720"/>
        <w:rPr>
          <w:rFonts w:ascii="Times New Roman" w:hAnsi="Times New Roman"/>
          <w:b/>
          <w:sz w:val="24"/>
          <w:szCs w:val="24"/>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4"/>
          <w:szCs w:val="24"/>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b/>
          <w:noProof/>
          <w:sz w:val="24"/>
          <w:szCs w:val="24"/>
        </w:rPr>
      </w:pPr>
      <w:r w:rsidRPr="006563C5">
        <w:rPr>
          <w:rFonts w:ascii="Times New Roman" w:hAnsi="Times New Roman"/>
          <w:b/>
          <w:noProof/>
          <w:sz w:val="24"/>
          <w:szCs w:val="24"/>
        </w:rPr>
        <w:t>Pin diagram: IC 74151</w:t>
      </w: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3"/>
          <w:szCs w:val="23"/>
        </w:rPr>
      </w:pPr>
    </w:p>
    <w:p w:rsidR="006F3882" w:rsidRPr="006563C5" w:rsidRDefault="00C83245" w:rsidP="006F3882">
      <w:pPr>
        <w:widowControl w:val="0"/>
        <w:overflowPunct w:val="0"/>
        <w:autoSpaceDE w:val="0"/>
        <w:autoSpaceDN w:val="0"/>
        <w:adjustRightInd w:val="0"/>
        <w:spacing w:after="0" w:line="245" w:lineRule="auto"/>
        <w:ind w:right="6480"/>
        <w:rPr>
          <w:rFonts w:ascii="Times New Roman" w:hAnsi="Times New Roman"/>
          <w:noProof/>
          <w:sz w:val="23"/>
          <w:szCs w:val="23"/>
        </w:rPr>
      </w:pPr>
      <w:r>
        <w:rPr>
          <w:noProof/>
        </w:rPr>
        <w:drawing>
          <wp:anchor distT="114300" distB="114300" distL="114300" distR="114300" simplePos="0" relativeHeight="251703296" behindDoc="0" locked="0" layoutInCell="1" hidden="0" allowOverlap="1" wp14:anchorId="1E3F9FE1" wp14:editId="09E540E0">
            <wp:simplePos x="0" y="0"/>
            <wp:positionH relativeFrom="margin">
              <wp:posOffset>905510</wp:posOffset>
            </wp:positionH>
            <wp:positionV relativeFrom="paragraph">
              <wp:posOffset>59055</wp:posOffset>
            </wp:positionV>
            <wp:extent cx="3781425" cy="2219325"/>
            <wp:effectExtent l="0" t="0" r="0" b="0"/>
            <wp:wrapSquare wrapText="bothSides" distT="114300" distB="114300" distL="114300" distR="1143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781425" cy="2219325"/>
                    </a:xfrm>
                    <a:prstGeom prst="rect">
                      <a:avLst/>
                    </a:prstGeom>
                    <a:ln/>
                  </pic:spPr>
                </pic:pic>
              </a:graphicData>
            </a:graphic>
            <wp14:sizeRelH relativeFrom="margin">
              <wp14:pctWidth>0</wp14:pctWidth>
            </wp14:sizeRelH>
            <wp14:sizeRelV relativeFrom="margin">
              <wp14:pctHeight>0</wp14:pctHeight>
            </wp14:sizeRelV>
          </wp:anchor>
        </w:drawing>
      </w: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noProof/>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sz w:val="23"/>
          <w:szCs w:val="23"/>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sz w:val="23"/>
          <w:szCs w:val="23"/>
        </w:rPr>
      </w:pPr>
    </w:p>
    <w:p w:rsidR="006F3882" w:rsidRPr="006563C5" w:rsidRDefault="006F3882" w:rsidP="006F3882">
      <w:pPr>
        <w:widowControl w:val="0"/>
        <w:autoSpaceDE w:val="0"/>
        <w:autoSpaceDN w:val="0"/>
        <w:adjustRightInd w:val="0"/>
        <w:spacing w:after="0" w:line="362" w:lineRule="exact"/>
        <w:rPr>
          <w:rFonts w:ascii="Times New Roman" w:hAnsi="Times New Roman"/>
          <w:sz w:val="24"/>
          <w:szCs w:val="24"/>
        </w:rPr>
      </w:pPr>
    </w:p>
    <w:p w:rsidR="00C83245" w:rsidRPr="006563C5" w:rsidRDefault="00C83245" w:rsidP="006F3882">
      <w:pPr>
        <w:widowControl w:val="0"/>
        <w:autoSpaceDE w:val="0"/>
        <w:autoSpaceDN w:val="0"/>
        <w:adjustRightInd w:val="0"/>
        <w:spacing w:after="0" w:line="362" w:lineRule="exact"/>
        <w:rPr>
          <w:rFonts w:ascii="Times New Roman" w:hAnsi="Times New Roman"/>
          <w:sz w:val="24"/>
          <w:szCs w:val="24"/>
        </w:rPr>
      </w:pPr>
    </w:p>
    <w:p w:rsidR="006F3882" w:rsidRDefault="006F3882" w:rsidP="006F3882">
      <w:pPr>
        <w:widowControl w:val="0"/>
        <w:autoSpaceDE w:val="0"/>
        <w:autoSpaceDN w:val="0"/>
        <w:adjustRightInd w:val="0"/>
        <w:spacing w:after="0" w:line="362" w:lineRule="exact"/>
        <w:rPr>
          <w:rFonts w:ascii="Times New Roman" w:hAnsi="Times New Roman"/>
          <w:sz w:val="24"/>
          <w:szCs w:val="24"/>
        </w:rPr>
      </w:pPr>
    </w:p>
    <w:p w:rsidR="00C83245" w:rsidRDefault="00C83245" w:rsidP="006F3882">
      <w:pPr>
        <w:widowControl w:val="0"/>
        <w:autoSpaceDE w:val="0"/>
        <w:autoSpaceDN w:val="0"/>
        <w:adjustRightInd w:val="0"/>
        <w:spacing w:after="0" w:line="362" w:lineRule="exact"/>
        <w:rPr>
          <w:rFonts w:ascii="Times New Roman" w:hAnsi="Times New Roman"/>
          <w:sz w:val="24"/>
          <w:szCs w:val="24"/>
        </w:rPr>
      </w:pPr>
    </w:p>
    <w:p w:rsidR="00A45BDC" w:rsidRDefault="00A45BDC" w:rsidP="00A45BDC">
      <w:pPr>
        <w:widowControl w:val="0"/>
        <w:spacing w:after="0" w:line="245" w:lineRule="auto"/>
        <w:ind w:right="6480"/>
        <w:rPr>
          <w:rFonts w:ascii="Times New Roman" w:hAnsi="Times New Roman"/>
          <w:sz w:val="23"/>
          <w:szCs w:val="23"/>
        </w:rPr>
      </w:pPr>
      <w:r w:rsidRPr="00A45BDC">
        <w:rPr>
          <w:rFonts w:ascii="Times New Roman" w:hAnsi="Times New Roman"/>
          <w:b/>
          <w:sz w:val="23"/>
          <w:szCs w:val="23"/>
        </w:rPr>
        <w:t>D0- D7</w:t>
      </w:r>
      <w:r>
        <w:rPr>
          <w:rFonts w:ascii="Times New Roman" w:hAnsi="Times New Roman"/>
          <w:sz w:val="23"/>
          <w:szCs w:val="23"/>
        </w:rPr>
        <w:t>: Inputs</w:t>
      </w:r>
    </w:p>
    <w:p w:rsidR="00A45BDC" w:rsidRDefault="00A45BDC" w:rsidP="00A45BDC">
      <w:pPr>
        <w:widowControl w:val="0"/>
        <w:spacing w:after="0" w:line="245" w:lineRule="auto"/>
        <w:ind w:right="6480"/>
        <w:rPr>
          <w:rFonts w:ascii="Times New Roman" w:hAnsi="Times New Roman"/>
          <w:sz w:val="23"/>
          <w:szCs w:val="23"/>
        </w:rPr>
      </w:pPr>
      <w:r>
        <w:rPr>
          <w:rFonts w:ascii="Times New Roman" w:hAnsi="Times New Roman"/>
          <w:b/>
          <w:sz w:val="23"/>
          <w:szCs w:val="23"/>
        </w:rPr>
        <w:t>A, B, C</w:t>
      </w:r>
      <w:r>
        <w:rPr>
          <w:rFonts w:ascii="Times New Roman" w:hAnsi="Times New Roman"/>
          <w:sz w:val="23"/>
          <w:szCs w:val="23"/>
        </w:rPr>
        <w:t>: Select lines</w:t>
      </w:r>
    </w:p>
    <w:p w:rsidR="00A45BDC" w:rsidRDefault="00A45BDC" w:rsidP="00A45BDC">
      <w:pPr>
        <w:widowControl w:val="0"/>
        <w:spacing w:after="0" w:line="245" w:lineRule="auto"/>
        <w:ind w:right="6480"/>
        <w:rPr>
          <w:rFonts w:ascii="Times New Roman" w:hAnsi="Times New Roman"/>
          <w:sz w:val="23"/>
          <w:szCs w:val="23"/>
        </w:rPr>
      </w:pPr>
      <w:r w:rsidRPr="00A45BDC">
        <w:rPr>
          <w:rFonts w:ascii="Times New Roman" w:hAnsi="Times New Roman"/>
          <w:b/>
          <w:sz w:val="23"/>
          <w:szCs w:val="23"/>
        </w:rPr>
        <w:t>STROBE, GND</w:t>
      </w:r>
      <w:r>
        <w:rPr>
          <w:rFonts w:ascii="Times New Roman" w:hAnsi="Times New Roman"/>
          <w:sz w:val="23"/>
          <w:szCs w:val="23"/>
        </w:rPr>
        <w:t>: ground</w:t>
      </w:r>
    </w:p>
    <w:p w:rsidR="00A45BDC" w:rsidRDefault="00A45BDC" w:rsidP="00A45BDC">
      <w:pPr>
        <w:widowControl w:val="0"/>
        <w:spacing w:after="0" w:line="245" w:lineRule="auto"/>
        <w:ind w:right="6480"/>
        <w:rPr>
          <w:rFonts w:ascii="Times New Roman" w:hAnsi="Times New Roman"/>
          <w:sz w:val="23"/>
          <w:szCs w:val="23"/>
        </w:rPr>
      </w:pPr>
      <w:r>
        <w:rPr>
          <w:rFonts w:ascii="Times New Roman" w:hAnsi="Times New Roman"/>
          <w:b/>
          <w:sz w:val="23"/>
          <w:szCs w:val="23"/>
        </w:rPr>
        <w:t>V</w:t>
      </w:r>
      <w:r>
        <w:rPr>
          <w:rFonts w:ascii="Times New Roman" w:hAnsi="Times New Roman"/>
          <w:b/>
          <w:sz w:val="23"/>
          <w:szCs w:val="23"/>
          <w:vertAlign w:val="subscript"/>
        </w:rPr>
        <w:t>cc</w:t>
      </w:r>
      <w:r>
        <w:rPr>
          <w:rFonts w:ascii="Times New Roman" w:hAnsi="Times New Roman"/>
          <w:sz w:val="23"/>
          <w:szCs w:val="23"/>
        </w:rPr>
        <w:t xml:space="preserve"> = + 5V</w:t>
      </w:r>
    </w:p>
    <w:p w:rsidR="00A45BDC" w:rsidRDefault="00A45BDC" w:rsidP="00A45BDC">
      <w:pPr>
        <w:widowControl w:val="0"/>
        <w:spacing w:after="0" w:line="245" w:lineRule="auto"/>
        <w:ind w:right="6480"/>
        <w:rPr>
          <w:rFonts w:ascii="Times New Roman" w:hAnsi="Times New Roman"/>
          <w:sz w:val="23"/>
          <w:szCs w:val="23"/>
        </w:rPr>
      </w:pPr>
      <w:r w:rsidRPr="00A45BDC">
        <w:rPr>
          <w:rFonts w:ascii="Times New Roman" w:hAnsi="Times New Roman"/>
          <w:b/>
          <w:sz w:val="23"/>
          <w:szCs w:val="23"/>
        </w:rPr>
        <w:t>Y</w:t>
      </w:r>
      <w:r>
        <w:rPr>
          <w:rFonts w:ascii="Times New Roman" w:hAnsi="Times New Roman"/>
          <w:sz w:val="23"/>
          <w:szCs w:val="23"/>
        </w:rPr>
        <w:t>: Non-inverting output</w:t>
      </w:r>
    </w:p>
    <w:p w:rsidR="00A45BDC" w:rsidRPr="006563C5" w:rsidRDefault="00A45BDC" w:rsidP="00A45BDC">
      <w:pPr>
        <w:widowControl w:val="0"/>
        <w:spacing w:after="0" w:line="245" w:lineRule="auto"/>
        <w:ind w:right="6480"/>
        <w:rPr>
          <w:rFonts w:ascii="Times New Roman" w:hAnsi="Times New Roman"/>
          <w:sz w:val="24"/>
          <w:szCs w:val="24"/>
        </w:rPr>
      </w:pPr>
      <w:r w:rsidRPr="00A45BDC">
        <w:rPr>
          <w:rFonts w:ascii="Times New Roman" w:hAnsi="Times New Roman"/>
          <w:b/>
          <w:sz w:val="23"/>
          <w:szCs w:val="23"/>
        </w:rPr>
        <w:t>W</w:t>
      </w:r>
      <w:r>
        <w:rPr>
          <w:rFonts w:ascii="Times New Roman" w:hAnsi="Times New Roman"/>
          <w:sz w:val="23"/>
          <w:szCs w:val="23"/>
        </w:rPr>
        <w:t>: Inverting output</w:t>
      </w: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Block Diagram of 1:4 DE MUX</w:t>
      </w:r>
    </w:p>
    <w:p w:rsidR="006F3882" w:rsidRPr="006563C5" w:rsidRDefault="006F3882" w:rsidP="006F3882">
      <w:pPr>
        <w:widowControl w:val="0"/>
        <w:autoSpaceDE w:val="0"/>
        <w:autoSpaceDN w:val="0"/>
        <w:adjustRightInd w:val="0"/>
        <w:spacing w:after="0" w:line="204" w:lineRule="exact"/>
        <w:rPr>
          <w:rFonts w:ascii="Times New Roman" w:hAnsi="Times New Roman"/>
          <w:sz w:val="24"/>
          <w:szCs w:val="24"/>
        </w:rPr>
      </w:pPr>
    </w:p>
    <w:p w:rsidR="006F3882" w:rsidRPr="006563C5" w:rsidRDefault="00A45BDC" w:rsidP="006F3882">
      <w:pPr>
        <w:widowControl w:val="0"/>
        <w:autoSpaceDE w:val="0"/>
        <w:autoSpaceDN w:val="0"/>
        <w:adjustRightInd w:val="0"/>
        <w:spacing w:after="0" w:line="240" w:lineRule="auto"/>
        <w:rPr>
          <w:rFonts w:ascii="Times New Roman" w:hAnsi="Times New Roman"/>
          <w:b/>
          <w:bCs/>
          <w:sz w:val="24"/>
          <w:szCs w:val="24"/>
        </w:rPr>
      </w:pPr>
      <w:r>
        <w:rPr>
          <w:noProof/>
        </w:rPr>
        <w:drawing>
          <wp:anchor distT="114300" distB="114300" distL="114300" distR="114300" simplePos="0" relativeHeight="251705344" behindDoc="0" locked="0" layoutInCell="1" hidden="0" allowOverlap="1" wp14:anchorId="158D6250" wp14:editId="6C0159BF">
            <wp:simplePos x="0" y="0"/>
            <wp:positionH relativeFrom="margin">
              <wp:posOffset>1623060</wp:posOffset>
            </wp:positionH>
            <wp:positionV relativeFrom="paragraph">
              <wp:posOffset>92710</wp:posOffset>
            </wp:positionV>
            <wp:extent cx="2237105" cy="1970405"/>
            <wp:effectExtent l="0" t="0" r="0" b="0"/>
            <wp:wrapSquare wrapText="bothSides" distT="114300" distB="114300" distL="114300" distR="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237105" cy="1970405"/>
                    </a:xfrm>
                    <a:prstGeom prst="rect">
                      <a:avLst/>
                    </a:prstGeom>
                    <a:ln/>
                  </pic:spPr>
                </pic:pic>
              </a:graphicData>
            </a:graphic>
            <wp14:sizeRelH relativeFrom="margin">
              <wp14:pctWidth>0</wp14:pctWidth>
            </wp14:sizeRelH>
            <wp14:sizeRelV relativeFrom="margin">
              <wp14:pctHeight>0</wp14:pctHeight>
            </wp14:sizeRelV>
          </wp:anchor>
        </w:drawing>
      </w:r>
    </w:p>
    <w:p w:rsidR="006F3882" w:rsidRPr="006563C5" w:rsidRDefault="006F3882" w:rsidP="006F3882">
      <w:pPr>
        <w:widowControl w:val="0"/>
        <w:autoSpaceDE w:val="0"/>
        <w:autoSpaceDN w:val="0"/>
        <w:adjustRightInd w:val="0"/>
        <w:spacing w:after="0" w:line="240" w:lineRule="auto"/>
        <w:rPr>
          <w:rFonts w:ascii="Times New Roman" w:hAnsi="Times New Roman"/>
          <w:b/>
          <w:bCs/>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A45BDC" w:rsidRDefault="00A45BDC" w:rsidP="006F3882">
      <w:pPr>
        <w:widowControl w:val="0"/>
        <w:autoSpaceDE w:val="0"/>
        <w:autoSpaceDN w:val="0"/>
        <w:adjustRightInd w:val="0"/>
        <w:spacing w:after="0" w:line="240" w:lineRule="auto"/>
        <w:ind w:left="100"/>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r w:rsidRPr="006563C5">
        <w:rPr>
          <w:rFonts w:ascii="Times New Roman" w:hAnsi="Times New Roman"/>
          <w:b/>
          <w:bCs/>
          <w:sz w:val="24"/>
          <w:szCs w:val="24"/>
        </w:rPr>
        <w:t>Circuit Diagram of 1:4 DE MUX</w:t>
      </w: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060594" w:rsidP="006F3882">
      <w:pPr>
        <w:widowControl w:val="0"/>
        <w:autoSpaceDE w:val="0"/>
        <w:autoSpaceDN w:val="0"/>
        <w:adjustRightInd w:val="0"/>
        <w:spacing w:after="0" w:line="240" w:lineRule="auto"/>
        <w:ind w:left="100"/>
        <w:rPr>
          <w:rFonts w:ascii="Times New Roman" w:hAnsi="Times New Roman"/>
          <w:noProof/>
        </w:rPr>
      </w:pPr>
      <w:r>
        <w:rPr>
          <w:noProof/>
        </w:rPr>
        <w:drawing>
          <wp:anchor distT="114300" distB="114300" distL="114300" distR="114300" simplePos="0" relativeHeight="251707392" behindDoc="0" locked="0" layoutInCell="1" hidden="0" allowOverlap="1" wp14:anchorId="25AA592A" wp14:editId="132B5E60">
            <wp:simplePos x="0" y="0"/>
            <wp:positionH relativeFrom="margin">
              <wp:posOffset>1224915</wp:posOffset>
            </wp:positionH>
            <wp:positionV relativeFrom="paragraph">
              <wp:posOffset>635</wp:posOffset>
            </wp:positionV>
            <wp:extent cx="3124835" cy="2973705"/>
            <wp:effectExtent l="0" t="0" r="0" b="0"/>
            <wp:wrapSquare wrapText="bothSides" distT="114300" distB="114300" distL="114300" distR="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124835" cy="2973705"/>
                    </a:xfrm>
                    <a:prstGeom prst="rect">
                      <a:avLst/>
                    </a:prstGeom>
                    <a:ln/>
                  </pic:spPr>
                </pic:pic>
              </a:graphicData>
            </a:graphic>
            <wp14:sizeRelV relativeFrom="margin">
              <wp14:pctHeight>0</wp14:pctHeight>
            </wp14:sizeRelV>
          </wp:anchor>
        </w:drawing>
      </w: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Pr="006563C5" w:rsidRDefault="006F3882" w:rsidP="006F3882">
      <w:pPr>
        <w:widowControl w:val="0"/>
        <w:autoSpaceDE w:val="0"/>
        <w:autoSpaceDN w:val="0"/>
        <w:adjustRightInd w:val="0"/>
        <w:spacing w:after="0" w:line="240" w:lineRule="auto"/>
        <w:ind w:left="100"/>
        <w:rPr>
          <w:rFonts w:ascii="Times New Roman" w:hAnsi="Times New Roman"/>
          <w:noProof/>
        </w:rPr>
      </w:pPr>
    </w:p>
    <w:p w:rsidR="006F3882" w:rsidRDefault="006F3882" w:rsidP="006F3882">
      <w:pPr>
        <w:widowControl w:val="0"/>
        <w:autoSpaceDE w:val="0"/>
        <w:autoSpaceDN w:val="0"/>
        <w:adjustRightInd w:val="0"/>
        <w:spacing w:after="0" w:line="240" w:lineRule="auto"/>
        <w:ind w:left="100"/>
        <w:rPr>
          <w:rFonts w:ascii="Times New Roman" w:hAnsi="Times New Roman"/>
          <w:b/>
          <w:bCs/>
          <w:sz w:val="24"/>
          <w:szCs w:val="24"/>
        </w:rPr>
      </w:pPr>
    </w:p>
    <w:p w:rsidR="00A45BDC" w:rsidRDefault="00A45BDC" w:rsidP="006F3882">
      <w:pPr>
        <w:widowControl w:val="0"/>
        <w:autoSpaceDE w:val="0"/>
        <w:autoSpaceDN w:val="0"/>
        <w:adjustRightInd w:val="0"/>
        <w:spacing w:after="0" w:line="240" w:lineRule="auto"/>
        <w:ind w:left="100"/>
        <w:rPr>
          <w:rFonts w:ascii="Times New Roman" w:hAnsi="Times New Roman"/>
          <w:b/>
          <w:bCs/>
          <w:sz w:val="24"/>
          <w:szCs w:val="24"/>
        </w:rPr>
      </w:pPr>
    </w:p>
    <w:p w:rsidR="00A45BDC" w:rsidRPr="006563C5" w:rsidRDefault="00A45BDC" w:rsidP="006F3882">
      <w:pPr>
        <w:widowControl w:val="0"/>
        <w:autoSpaceDE w:val="0"/>
        <w:autoSpaceDN w:val="0"/>
        <w:adjustRightInd w:val="0"/>
        <w:spacing w:after="0" w:line="240" w:lineRule="auto"/>
        <w:ind w:left="100"/>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noProof/>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Truth Table for 1:4 Demultiplexers</w:t>
      </w: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tbl>
      <w:tblPr>
        <w:tblW w:w="95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680"/>
        <w:gridCol w:w="1632"/>
        <w:gridCol w:w="1530"/>
        <w:gridCol w:w="1530"/>
        <w:gridCol w:w="1530"/>
      </w:tblGrid>
      <w:tr w:rsidR="00A45BDC" w:rsidTr="00A45BDC">
        <w:tc>
          <w:tcPr>
            <w:tcW w:w="1605" w:type="dxa"/>
            <w:shd w:val="clear" w:color="auto" w:fill="auto"/>
            <w:tcMar>
              <w:top w:w="100" w:type="dxa"/>
              <w:left w:w="100" w:type="dxa"/>
              <w:bottom w:w="100" w:type="dxa"/>
              <w:right w:w="100" w:type="dxa"/>
            </w:tcMar>
          </w:tcPr>
          <w:p w:rsidR="00A45BDC" w:rsidRPr="00C83245" w:rsidRDefault="00A45BDC" w:rsidP="00FF4074">
            <w:pPr>
              <w:widowControl w:val="0"/>
              <w:pBdr>
                <w:top w:val="nil"/>
                <w:left w:val="nil"/>
                <w:bottom w:val="nil"/>
                <w:right w:val="nil"/>
                <w:between w:val="nil"/>
              </w:pBdr>
              <w:spacing w:after="0" w:line="240" w:lineRule="auto"/>
              <w:rPr>
                <w:rFonts w:ascii="Times New Roman" w:hAnsi="Times New Roman"/>
                <w:b/>
                <w:sz w:val="24"/>
                <w:szCs w:val="24"/>
                <w:vertAlign w:val="subscript"/>
              </w:rPr>
            </w:pPr>
            <w:r>
              <w:rPr>
                <w:rFonts w:ascii="Times New Roman" w:hAnsi="Times New Roman"/>
                <w:b/>
                <w:sz w:val="24"/>
                <w:szCs w:val="24"/>
              </w:rPr>
              <w:t xml:space="preserve">         B</w:t>
            </w:r>
          </w:p>
        </w:tc>
        <w:tc>
          <w:tcPr>
            <w:tcW w:w="1680" w:type="dxa"/>
            <w:shd w:val="clear" w:color="auto" w:fill="auto"/>
            <w:tcMar>
              <w:top w:w="100" w:type="dxa"/>
              <w:left w:w="100" w:type="dxa"/>
              <w:bottom w:w="100" w:type="dxa"/>
              <w:right w:w="100" w:type="dxa"/>
            </w:tcMar>
          </w:tcPr>
          <w:p w:rsidR="00A45BDC" w:rsidRPr="00C83245" w:rsidRDefault="00A45BDC" w:rsidP="00A45BDC">
            <w:pPr>
              <w:widowControl w:val="0"/>
              <w:pBdr>
                <w:top w:val="nil"/>
                <w:left w:val="nil"/>
                <w:bottom w:val="nil"/>
                <w:right w:val="nil"/>
                <w:between w:val="nil"/>
              </w:pBdr>
              <w:spacing w:after="0" w:line="240" w:lineRule="auto"/>
              <w:rPr>
                <w:rFonts w:ascii="Times New Roman" w:hAnsi="Times New Roman"/>
                <w:b/>
                <w:sz w:val="24"/>
                <w:szCs w:val="24"/>
                <w:vertAlign w:val="subscript"/>
              </w:rPr>
            </w:pPr>
            <w:r>
              <w:rPr>
                <w:rFonts w:ascii="Times New Roman" w:hAnsi="Times New Roman"/>
                <w:b/>
                <w:sz w:val="24"/>
                <w:szCs w:val="24"/>
              </w:rPr>
              <w:t xml:space="preserve">          A</w:t>
            </w:r>
          </w:p>
        </w:tc>
        <w:tc>
          <w:tcPr>
            <w:tcW w:w="1632" w:type="dxa"/>
            <w:shd w:val="clear" w:color="auto" w:fill="auto"/>
            <w:tcMar>
              <w:top w:w="100" w:type="dxa"/>
              <w:left w:w="100" w:type="dxa"/>
              <w:bottom w:w="100" w:type="dxa"/>
              <w:right w:w="100" w:type="dxa"/>
            </w:tcMar>
          </w:tcPr>
          <w:p w:rsidR="00A45BDC" w:rsidRP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vertAlign w:val="subscript"/>
              </w:rPr>
            </w:pPr>
            <w:r>
              <w:rPr>
                <w:rFonts w:ascii="Times New Roman" w:hAnsi="Times New Roman"/>
                <w:b/>
                <w:sz w:val="24"/>
                <w:szCs w:val="24"/>
              </w:rPr>
              <w:t xml:space="preserve">           D</w:t>
            </w:r>
            <w:r>
              <w:rPr>
                <w:rFonts w:ascii="Times New Roman" w:hAnsi="Times New Roman"/>
                <w:b/>
                <w:sz w:val="24"/>
                <w:szCs w:val="24"/>
                <w:vertAlign w:val="subscript"/>
              </w:rPr>
              <w:t>0</w:t>
            </w:r>
          </w:p>
        </w:tc>
        <w:tc>
          <w:tcPr>
            <w:tcW w:w="1530" w:type="dxa"/>
          </w:tcPr>
          <w:p w:rsidR="00A45BDC" w:rsidRPr="00A45BDC" w:rsidRDefault="00A45BDC" w:rsidP="00A45BDC">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1</w:t>
            </w:r>
          </w:p>
        </w:tc>
        <w:tc>
          <w:tcPr>
            <w:tcW w:w="1530" w:type="dxa"/>
          </w:tcPr>
          <w:p w:rsidR="00A45BDC" w:rsidRPr="00A45BDC" w:rsidRDefault="00A45BDC" w:rsidP="00A45BDC">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2</w:t>
            </w:r>
          </w:p>
        </w:tc>
        <w:tc>
          <w:tcPr>
            <w:tcW w:w="1530" w:type="dxa"/>
            <w:shd w:val="clear" w:color="auto" w:fill="auto"/>
            <w:tcMar>
              <w:top w:w="100" w:type="dxa"/>
              <w:left w:w="100" w:type="dxa"/>
              <w:bottom w:w="100" w:type="dxa"/>
              <w:right w:w="100" w:type="dxa"/>
            </w:tcMar>
          </w:tcPr>
          <w:p w:rsidR="00A45BDC" w:rsidRPr="00A45BDC" w:rsidRDefault="00A45BDC" w:rsidP="00A45BDC">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D</w:t>
            </w:r>
            <w:r>
              <w:rPr>
                <w:rFonts w:ascii="Times New Roman" w:hAnsi="Times New Roman"/>
                <w:b/>
                <w:sz w:val="24"/>
                <w:szCs w:val="24"/>
                <w:vertAlign w:val="subscript"/>
              </w:rPr>
              <w:t>3</w:t>
            </w:r>
          </w:p>
        </w:tc>
      </w:tr>
      <w:tr w:rsidR="00A45BDC" w:rsidTr="00A45BDC">
        <w:tc>
          <w:tcPr>
            <w:tcW w:w="1605"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 </w:t>
            </w:r>
          </w:p>
        </w:tc>
        <w:tc>
          <w:tcPr>
            <w:tcW w:w="1680"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632"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X </w:t>
            </w:r>
          </w:p>
        </w:tc>
        <w:tc>
          <w:tcPr>
            <w:tcW w:w="1530" w:type="dxa"/>
          </w:tcPr>
          <w:p w:rsidR="00A45BDC" w:rsidRDefault="00A45BDC" w:rsidP="00FF4074">
            <w:pPr>
              <w:widowControl w:val="0"/>
              <w:pBdr>
                <w:top w:val="nil"/>
                <w:left w:val="nil"/>
                <w:bottom w:val="nil"/>
                <w:right w:val="nil"/>
                <w:between w:val="nil"/>
              </w:pBdr>
              <w:spacing w:after="0" w:line="240" w:lineRule="auto"/>
              <w:jc w:val="center"/>
              <w:rPr>
                <w:rFonts w:ascii="Times New Roman" w:hAnsi="Times New Roman"/>
                <w:b/>
                <w:sz w:val="24"/>
                <w:szCs w:val="24"/>
              </w:rPr>
            </w:pPr>
            <w:r>
              <w:rPr>
                <w:rFonts w:ascii="Times New Roman" w:hAnsi="Times New Roman"/>
                <w:b/>
                <w:sz w:val="24"/>
                <w:szCs w:val="24"/>
              </w:rPr>
              <w:t>0</w:t>
            </w:r>
          </w:p>
        </w:tc>
        <w:tc>
          <w:tcPr>
            <w:tcW w:w="1530" w:type="dxa"/>
          </w:tcPr>
          <w:p w:rsidR="00A45BDC" w:rsidRDefault="00A45BDC" w:rsidP="00FF4074">
            <w:pPr>
              <w:widowControl w:val="0"/>
              <w:pBdr>
                <w:top w:val="nil"/>
                <w:left w:val="nil"/>
                <w:bottom w:val="nil"/>
                <w:right w:val="nil"/>
                <w:between w:val="nil"/>
              </w:pBdr>
              <w:spacing w:after="0" w:line="240" w:lineRule="auto"/>
              <w:jc w:val="center"/>
              <w:rPr>
                <w:rFonts w:ascii="Times New Roman" w:hAnsi="Times New Roman"/>
                <w:b/>
                <w:sz w:val="24"/>
                <w:szCs w:val="24"/>
              </w:rPr>
            </w:pPr>
            <w:r>
              <w:rPr>
                <w:rFonts w:ascii="Times New Roman" w:hAnsi="Times New Roman"/>
                <w:b/>
                <w:sz w:val="24"/>
                <w:szCs w:val="24"/>
              </w:rPr>
              <w:t>0</w:t>
            </w:r>
          </w:p>
        </w:tc>
        <w:tc>
          <w:tcPr>
            <w:tcW w:w="1530" w:type="dxa"/>
            <w:shd w:val="clear" w:color="auto" w:fill="auto"/>
            <w:tcMar>
              <w:top w:w="100" w:type="dxa"/>
              <w:left w:w="100" w:type="dxa"/>
              <w:bottom w:w="100" w:type="dxa"/>
              <w:right w:w="100" w:type="dxa"/>
            </w:tcMar>
          </w:tcPr>
          <w:p w:rsidR="00A45BDC" w:rsidRPr="00C83245" w:rsidRDefault="00A45BDC" w:rsidP="00FF4074">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0</w:t>
            </w:r>
          </w:p>
        </w:tc>
      </w:tr>
      <w:tr w:rsidR="00A45BDC" w:rsidTr="00A45BDC">
        <w:tc>
          <w:tcPr>
            <w:tcW w:w="1605"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            </w:t>
            </w:r>
          </w:p>
        </w:tc>
        <w:tc>
          <w:tcPr>
            <w:tcW w:w="1680"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32"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530" w:type="dxa"/>
          </w:tcPr>
          <w:p w:rsidR="00A45BDC" w:rsidRDefault="00A45BDC" w:rsidP="00FF4074">
            <w:pPr>
              <w:widowControl w:val="0"/>
              <w:pBdr>
                <w:top w:val="nil"/>
                <w:left w:val="nil"/>
                <w:bottom w:val="nil"/>
                <w:right w:val="nil"/>
                <w:between w:val="nil"/>
              </w:pBdr>
              <w:spacing w:after="0" w:line="240" w:lineRule="auto"/>
              <w:jc w:val="center"/>
              <w:rPr>
                <w:rFonts w:ascii="Times New Roman" w:hAnsi="Times New Roman"/>
                <w:b/>
                <w:sz w:val="24"/>
                <w:szCs w:val="24"/>
              </w:rPr>
            </w:pPr>
            <w:r>
              <w:rPr>
                <w:rFonts w:ascii="Times New Roman" w:hAnsi="Times New Roman"/>
                <w:b/>
                <w:sz w:val="24"/>
                <w:szCs w:val="24"/>
              </w:rPr>
              <w:t>X</w:t>
            </w:r>
          </w:p>
        </w:tc>
        <w:tc>
          <w:tcPr>
            <w:tcW w:w="1530" w:type="dxa"/>
          </w:tcPr>
          <w:p w:rsidR="00A45BDC" w:rsidRDefault="00A45BDC" w:rsidP="00FF4074">
            <w:pPr>
              <w:widowControl w:val="0"/>
              <w:pBdr>
                <w:top w:val="nil"/>
                <w:left w:val="nil"/>
                <w:bottom w:val="nil"/>
                <w:right w:val="nil"/>
                <w:between w:val="nil"/>
              </w:pBdr>
              <w:spacing w:after="0" w:line="240" w:lineRule="auto"/>
              <w:jc w:val="center"/>
              <w:rPr>
                <w:rFonts w:ascii="Times New Roman" w:hAnsi="Times New Roman"/>
                <w:b/>
                <w:sz w:val="24"/>
                <w:szCs w:val="24"/>
              </w:rPr>
            </w:pPr>
            <w:r>
              <w:rPr>
                <w:rFonts w:ascii="Times New Roman" w:hAnsi="Times New Roman"/>
                <w:b/>
                <w:sz w:val="24"/>
                <w:szCs w:val="24"/>
              </w:rPr>
              <w:t>0</w:t>
            </w:r>
          </w:p>
        </w:tc>
        <w:tc>
          <w:tcPr>
            <w:tcW w:w="1530" w:type="dxa"/>
            <w:shd w:val="clear" w:color="auto" w:fill="auto"/>
            <w:tcMar>
              <w:top w:w="100" w:type="dxa"/>
              <w:left w:w="100" w:type="dxa"/>
              <w:bottom w:w="100" w:type="dxa"/>
              <w:right w:w="100" w:type="dxa"/>
            </w:tcMar>
          </w:tcPr>
          <w:p w:rsidR="00A45BDC" w:rsidRPr="00C83245" w:rsidRDefault="00A45BDC" w:rsidP="00FF4074">
            <w:pPr>
              <w:widowControl w:val="0"/>
              <w:pBdr>
                <w:top w:val="nil"/>
                <w:left w:val="nil"/>
                <w:bottom w:val="nil"/>
                <w:right w:val="nil"/>
                <w:between w:val="nil"/>
              </w:pBdr>
              <w:spacing w:after="0" w:line="240" w:lineRule="auto"/>
              <w:jc w:val="center"/>
              <w:rPr>
                <w:rFonts w:ascii="Times New Roman" w:hAnsi="Times New Roman"/>
                <w:b/>
                <w:sz w:val="24"/>
                <w:szCs w:val="24"/>
                <w:vertAlign w:val="subscript"/>
              </w:rPr>
            </w:pPr>
            <w:r>
              <w:rPr>
                <w:rFonts w:ascii="Times New Roman" w:hAnsi="Times New Roman"/>
                <w:b/>
                <w:sz w:val="24"/>
                <w:szCs w:val="24"/>
              </w:rPr>
              <w:t>0</w:t>
            </w:r>
          </w:p>
        </w:tc>
      </w:tr>
      <w:tr w:rsidR="00A45BDC" w:rsidTr="00A45BDC">
        <w:tc>
          <w:tcPr>
            <w:tcW w:w="1605"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80" w:type="dxa"/>
            <w:shd w:val="clear" w:color="auto" w:fill="auto"/>
            <w:tcMar>
              <w:top w:w="100" w:type="dxa"/>
              <w:left w:w="100" w:type="dxa"/>
              <w:bottom w:w="100" w:type="dxa"/>
              <w:right w:w="100" w:type="dxa"/>
            </w:tcMar>
          </w:tcPr>
          <w:p w:rsidR="00A45BDC" w:rsidRDefault="00A45BDC" w:rsidP="00A45BDC">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632"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530" w:type="dxa"/>
          </w:tcPr>
          <w:p w:rsidR="00A45BDC" w:rsidRDefault="00A45BDC" w:rsidP="00FF4074">
            <w:pPr>
              <w:widowControl w:val="0"/>
              <w:pBdr>
                <w:top w:val="nil"/>
                <w:left w:val="nil"/>
                <w:bottom w:val="nil"/>
                <w:right w:val="nil"/>
                <w:between w:val="nil"/>
              </w:pBdr>
              <w:spacing w:after="0" w:line="240" w:lineRule="auto"/>
              <w:jc w:val="center"/>
              <w:rPr>
                <w:rFonts w:ascii="Times New Roman" w:hAnsi="Times New Roman"/>
                <w:b/>
                <w:sz w:val="24"/>
                <w:szCs w:val="24"/>
              </w:rPr>
            </w:pPr>
            <w:r>
              <w:rPr>
                <w:rFonts w:ascii="Times New Roman" w:hAnsi="Times New Roman"/>
                <w:b/>
                <w:sz w:val="24"/>
                <w:szCs w:val="24"/>
              </w:rPr>
              <w:t>0</w:t>
            </w:r>
          </w:p>
        </w:tc>
        <w:tc>
          <w:tcPr>
            <w:tcW w:w="1530" w:type="dxa"/>
          </w:tcPr>
          <w:p w:rsidR="00A45BDC" w:rsidRDefault="00A45BDC" w:rsidP="00FF4074">
            <w:pPr>
              <w:widowControl w:val="0"/>
              <w:pBdr>
                <w:top w:val="nil"/>
                <w:left w:val="nil"/>
                <w:bottom w:val="nil"/>
                <w:right w:val="nil"/>
                <w:between w:val="nil"/>
              </w:pBdr>
              <w:spacing w:after="0" w:line="240" w:lineRule="auto"/>
              <w:jc w:val="center"/>
              <w:rPr>
                <w:rFonts w:ascii="Times New Roman" w:hAnsi="Times New Roman"/>
                <w:b/>
                <w:sz w:val="24"/>
                <w:szCs w:val="24"/>
              </w:rPr>
            </w:pPr>
            <w:r>
              <w:rPr>
                <w:rFonts w:ascii="Times New Roman" w:hAnsi="Times New Roman"/>
                <w:b/>
                <w:sz w:val="24"/>
                <w:szCs w:val="24"/>
              </w:rPr>
              <w:t>X</w:t>
            </w:r>
          </w:p>
        </w:tc>
        <w:tc>
          <w:tcPr>
            <w:tcW w:w="1530" w:type="dxa"/>
            <w:shd w:val="clear" w:color="auto" w:fill="auto"/>
            <w:tcMar>
              <w:top w:w="100" w:type="dxa"/>
              <w:left w:w="100" w:type="dxa"/>
              <w:bottom w:w="100" w:type="dxa"/>
              <w:right w:w="100" w:type="dxa"/>
            </w:tcMar>
          </w:tcPr>
          <w:p w:rsidR="00A45BDC" w:rsidRPr="00A45BDC" w:rsidRDefault="00A45BDC" w:rsidP="00FF4074">
            <w:pPr>
              <w:widowControl w:val="0"/>
              <w:pBdr>
                <w:top w:val="nil"/>
                <w:left w:val="nil"/>
                <w:bottom w:val="nil"/>
                <w:right w:val="nil"/>
                <w:between w:val="nil"/>
              </w:pBdr>
              <w:spacing w:after="0" w:line="240" w:lineRule="auto"/>
              <w:jc w:val="center"/>
              <w:rPr>
                <w:rFonts w:ascii="Times New Roman" w:hAnsi="Times New Roman"/>
                <w:b/>
                <w:sz w:val="24"/>
                <w:szCs w:val="24"/>
              </w:rPr>
            </w:pPr>
            <w:r>
              <w:rPr>
                <w:rFonts w:ascii="Times New Roman" w:hAnsi="Times New Roman"/>
                <w:b/>
                <w:sz w:val="24"/>
                <w:szCs w:val="24"/>
              </w:rPr>
              <w:t>0</w:t>
            </w:r>
          </w:p>
        </w:tc>
      </w:tr>
      <w:tr w:rsidR="00A45BDC" w:rsidTr="00A45BDC">
        <w:tc>
          <w:tcPr>
            <w:tcW w:w="1605"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80"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1</w:t>
            </w:r>
          </w:p>
        </w:tc>
        <w:tc>
          <w:tcPr>
            <w:tcW w:w="1632" w:type="dxa"/>
            <w:shd w:val="clear" w:color="auto" w:fill="auto"/>
            <w:tcMar>
              <w:top w:w="100" w:type="dxa"/>
              <w:left w:w="100" w:type="dxa"/>
              <w:bottom w:w="100" w:type="dxa"/>
              <w:right w:w="100" w:type="dxa"/>
            </w:tcMar>
          </w:tcPr>
          <w:p w:rsidR="00A45BDC" w:rsidRDefault="00A45BDC" w:rsidP="00FF4074">
            <w:pPr>
              <w:widowControl w:val="0"/>
              <w:pBdr>
                <w:top w:val="nil"/>
                <w:left w:val="nil"/>
                <w:bottom w:val="nil"/>
                <w:right w:val="nil"/>
                <w:between w:val="nil"/>
              </w:pBdr>
              <w:spacing w:after="0" w:line="240" w:lineRule="auto"/>
              <w:rPr>
                <w:rFonts w:ascii="Times New Roman" w:hAnsi="Times New Roman"/>
                <w:b/>
                <w:sz w:val="24"/>
                <w:szCs w:val="24"/>
              </w:rPr>
            </w:pPr>
            <w:r>
              <w:rPr>
                <w:rFonts w:ascii="Times New Roman" w:hAnsi="Times New Roman"/>
                <w:b/>
                <w:sz w:val="24"/>
                <w:szCs w:val="24"/>
              </w:rPr>
              <w:t xml:space="preserve">            0</w:t>
            </w:r>
          </w:p>
        </w:tc>
        <w:tc>
          <w:tcPr>
            <w:tcW w:w="1530" w:type="dxa"/>
          </w:tcPr>
          <w:p w:rsidR="00A45BDC" w:rsidRDefault="00A45BDC" w:rsidP="00FF4074">
            <w:pPr>
              <w:widowControl w:val="0"/>
              <w:spacing w:after="0" w:line="240" w:lineRule="auto"/>
              <w:jc w:val="center"/>
              <w:rPr>
                <w:rFonts w:ascii="Times New Roman" w:hAnsi="Times New Roman"/>
                <w:b/>
                <w:sz w:val="24"/>
                <w:szCs w:val="24"/>
              </w:rPr>
            </w:pPr>
            <w:r>
              <w:rPr>
                <w:rFonts w:ascii="Times New Roman" w:hAnsi="Times New Roman"/>
                <w:b/>
                <w:sz w:val="24"/>
                <w:szCs w:val="24"/>
              </w:rPr>
              <w:t>0</w:t>
            </w:r>
          </w:p>
        </w:tc>
        <w:tc>
          <w:tcPr>
            <w:tcW w:w="1530" w:type="dxa"/>
          </w:tcPr>
          <w:p w:rsidR="00A45BDC" w:rsidRDefault="00A45BDC" w:rsidP="00FF4074">
            <w:pPr>
              <w:widowControl w:val="0"/>
              <w:spacing w:after="0" w:line="240" w:lineRule="auto"/>
              <w:jc w:val="center"/>
              <w:rPr>
                <w:rFonts w:ascii="Times New Roman" w:hAnsi="Times New Roman"/>
                <w:b/>
                <w:sz w:val="24"/>
                <w:szCs w:val="24"/>
              </w:rPr>
            </w:pPr>
            <w:r>
              <w:rPr>
                <w:rFonts w:ascii="Times New Roman" w:hAnsi="Times New Roman"/>
                <w:b/>
                <w:sz w:val="24"/>
                <w:szCs w:val="24"/>
              </w:rPr>
              <w:t>0</w:t>
            </w:r>
          </w:p>
        </w:tc>
        <w:tc>
          <w:tcPr>
            <w:tcW w:w="1530" w:type="dxa"/>
            <w:shd w:val="clear" w:color="auto" w:fill="auto"/>
            <w:tcMar>
              <w:top w:w="100" w:type="dxa"/>
              <w:left w:w="100" w:type="dxa"/>
              <w:bottom w:w="100" w:type="dxa"/>
              <w:right w:w="100" w:type="dxa"/>
            </w:tcMar>
          </w:tcPr>
          <w:p w:rsidR="00A45BDC" w:rsidRPr="00A45BDC" w:rsidRDefault="00A45BDC" w:rsidP="00FF4074">
            <w:pPr>
              <w:widowControl w:val="0"/>
              <w:spacing w:after="0" w:line="240" w:lineRule="auto"/>
              <w:jc w:val="center"/>
              <w:rPr>
                <w:rFonts w:ascii="Times New Roman" w:hAnsi="Times New Roman"/>
                <w:b/>
                <w:sz w:val="24"/>
                <w:szCs w:val="24"/>
              </w:rPr>
            </w:pPr>
            <w:r>
              <w:rPr>
                <w:rFonts w:ascii="Times New Roman" w:hAnsi="Times New Roman"/>
                <w:b/>
                <w:sz w:val="24"/>
                <w:szCs w:val="24"/>
              </w:rPr>
              <w:t>X</w:t>
            </w:r>
          </w:p>
        </w:tc>
      </w:tr>
    </w:tbl>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overflowPunct w:val="0"/>
        <w:autoSpaceDE w:val="0"/>
        <w:autoSpaceDN w:val="0"/>
        <w:adjustRightInd w:val="0"/>
        <w:spacing w:after="0" w:line="245" w:lineRule="auto"/>
        <w:ind w:right="6480"/>
        <w:rPr>
          <w:rFonts w:ascii="Times New Roman" w:hAnsi="Times New Roman"/>
          <w:b/>
          <w:noProof/>
          <w:sz w:val="23"/>
          <w:szCs w:val="23"/>
        </w:rPr>
      </w:pPr>
      <w:r w:rsidRPr="006563C5">
        <w:rPr>
          <w:rFonts w:ascii="Times New Roman" w:hAnsi="Times New Roman"/>
          <w:b/>
          <w:noProof/>
          <w:sz w:val="23"/>
          <w:szCs w:val="23"/>
        </w:rPr>
        <w:t>From Truth Table:</w:t>
      </w: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p>
    <w:p w:rsidR="00A45BDC" w:rsidRDefault="00060594" w:rsidP="00A45BDC">
      <w:pPr>
        <w:widowControl w:val="0"/>
        <w:spacing w:after="0" w:line="245" w:lineRule="auto"/>
        <w:ind w:right="6480"/>
        <w:rPr>
          <w:rFonts w:ascii="Times New Roman" w:hAnsi="Times New Roman"/>
          <w:sz w:val="23"/>
          <w:szCs w:val="23"/>
        </w:rPr>
      </w:pPr>
      <w:r>
        <w:rPr>
          <w:rFonts w:ascii="Times New Roman" w:hAnsi="Times New Roman"/>
          <w:sz w:val="23"/>
          <w:szCs w:val="23"/>
        </w:rPr>
        <w:t>D</w:t>
      </w:r>
      <w:r>
        <w:rPr>
          <w:rFonts w:ascii="Times New Roman" w:hAnsi="Times New Roman"/>
          <w:sz w:val="23"/>
          <w:szCs w:val="23"/>
          <w:vertAlign w:val="subscript"/>
        </w:rPr>
        <w:t>0</w:t>
      </w:r>
      <w:r>
        <w:rPr>
          <w:rFonts w:ascii="Times New Roman" w:hAnsi="Times New Roman"/>
          <w:sz w:val="23"/>
          <w:szCs w:val="23"/>
        </w:rPr>
        <w:t xml:space="preserve"> </w:t>
      </w:r>
      <w:r w:rsidR="00A45BDC">
        <w:rPr>
          <w:rFonts w:ascii="Times New Roman" w:hAnsi="Times New Roman"/>
          <w:sz w:val="23"/>
          <w:szCs w:val="23"/>
        </w:rPr>
        <w:t>=A’B’X</w:t>
      </w:r>
    </w:p>
    <w:p w:rsidR="00A45BDC" w:rsidRDefault="00060594" w:rsidP="00A45BDC">
      <w:pPr>
        <w:widowControl w:val="0"/>
        <w:spacing w:after="0" w:line="245" w:lineRule="auto"/>
        <w:ind w:right="6480"/>
        <w:rPr>
          <w:rFonts w:ascii="Times New Roman" w:hAnsi="Times New Roman"/>
          <w:sz w:val="23"/>
          <w:szCs w:val="23"/>
        </w:rPr>
      </w:pPr>
      <w:r>
        <w:rPr>
          <w:rFonts w:ascii="Times New Roman" w:hAnsi="Times New Roman"/>
          <w:sz w:val="23"/>
          <w:szCs w:val="23"/>
        </w:rPr>
        <w:t>D</w:t>
      </w:r>
      <w:r>
        <w:rPr>
          <w:rFonts w:ascii="Times New Roman" w:hAnsi="Times New Roman"/>
          <w:sz w:val="23"/>
          <w:szCs w:val="23"/>
          <w:vertAlign w:val="subscript"/>
        </w:rPr>
        <w:t>1</w:t>
      </w:r>
      <w:r>
        <w:rPr>
          <w:rFonts w:ascii="Times New Roman" w:hAnsi="Times New Roman"/>
          <w:sz w:val="23"/>
          <w:szCs w:val="23"/>
        </w:rPr>
        <w:t xml:space="preserve"> </w:t>
      </w:r>
      <w:r w:rsidR="00A45BDC">
        <w:rPr>
          <w:rFonts w:ascii="Times New Roman" w:hAnsi="Times New Roman"/>
          <w:sz w:val="23"/>
          <w:szCs w:val="23"/>
        </w:rPr>
        <w:t>=A’BX</w:t>
      </w:r>
    </w:p>
    <w:p w:rsidR="00060594" w:rsidRDefault="00060594" w:rsidP="00060594">
      <w:pPr>
        <w:widowControl w:val="0"/>
        <w:spacing w:after="0" w:line="245" w:lineRule="auto"/>
        <w:ind w:right="6480"/>
        <w:rPr>
          <w:rFonts w:ascii="Times New Roman" w:hAnsi="Times New Roman"/>
          <w:sz w:val="23"/>
          <w:szCs w:val="23"/>
        </w:rPr>
      </w:pPr>
      <w:r>
        <w:rPr>
          <w:rFonts w:ascii="Times New Roman" w:hAnsi="Times New Roman"/>
          <w:sz w:val="23"/>
          <w:szCs w:val="23"/>
        </w:rPr>
        <w:t>D</w:t>
      </w:r>
      <w:r>
        <w:rPr>
          <w:rFonts w:ascii="Times New Roman" w:hAnsi="Times New Roman"/>
          <w:sz w:val="23"/>
          <w:szCs w:val="23"/>
          <w:vertAlign w:val="subscript"/>
        </w:rPr>
        <w:t>2</w:t>
      </w:r>
      <w:r>
        <w:rPr>
          <w:rFonts w:ascii="Times New Roman" w:hAnsi="Times New Roman"/>
          <w:sz w:val="23"/>
          <w:szCs w:val="23"/>
        </w:rPr>
        <w:t xml:space="preserve"> =AB’X</w:t>
      </w:r>
    </w:p>
    <w:p w:rsidR="00060594" w:rsidRDefault="00060594" w:rsidP="00060594">
      <w:pPr>
        <w:widowControl w:val="0"/>
        <w:spacing w:after="0" w:line="245" w:lineRule="auto"/>
        <w:ind w:right="6480"/>
        <w:rPr>
          <w:rFonts w:ascii="Times New Roman" w:hAnsi="Times New Roman"/>
          <w:b/>
          <w:sz w:val="23"/>
          <w:szCs w:val="23"/>
        </w:rPr>
      </w:pPr>
      <w:r>
        <w:rPr>
          <w:rFonts w:ascii="Times New Roman" w:hAnsi="Times New Roman"/>
          <w:sz w:val="23"/>
          <w:szCs w:val="23"/>
        </w:rPr>
        <w:t>D</w:t>
      </w:r>
      <w:r>
        <w:rPr>
          <w:rFonts w:ascii="Times New Roman" w:hAnsi="Times New Roman"/>
          <w:sz w:val="23"/>
          <w:szCs w:val="23"/>
          <w:vertAlign w:val="subscript"/>
        </w:rPr>
        <w:t>3</w:t>
      </w:r>
      <w:r>
        <w:rPr>
          <w:rFonts w:ascii="Times New Roman" w:hAnsi="Times New Roman"/>
          <w:sz w:val="23"/>
          <w:szCs w:val="23"/>
        </w:rPr>
        <w:t xml:space="preserve"> =ABX</w:t>
      </w:r>
    </w:p>
    <w:p w:rsidR="006F3882" w:rsidRDefault="006F3882" w:rsidP="006F3882">
      <w:pPr>
        <w:widowControl w:val="0"/>
        <w:autoSpaceDE w:val="0"/>
        <w:autoSpaceDN w:val="0"/>
        <w:adjustRightInd w:val="0"/>
        <w:spacing w:after="0" w:line="240" w:lineRule="auto"/>
        <w:rPr>
          <w:rFonts w:ascii="Times New Roman" w:hAnsi="Times New Roman"/>
          <w:b/>
          <w:bCs/>
          <w:sz w:val="24"/>
          <w:szCs w:val="24"/>
        </w:rPr>
      </w:pPr>
    </w:p>
    <w:p w:rsidR="00060594" w:rsidRPr="006563C5" w:rsidRDefault="00060594" w:rsidP="006F3882">
      <w:pPr>
        <w:widowControl w:val="0"/>
        <w:autoSpaceDE w:val="0"/>
        <w:autoSpaceDN w:val="0"/>
        <w:adjustRightInd w:val="0"/>
        <w:spacing w:after="0" w:line="240" w:lineRule="auto"/>
        <w:rPr>
          <w:rFonts w:ascii="Times New Roman" w:hAnsi="Times New Roman"/>
          <w:b/>
          <w:bCs/>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 xml:space="preserve">Conclusion: </w:t>
      </w:r>
    </w:p>
    <w:p w:rsidR="006F3882" w:rsidRPr="00A45BDC" w:rsidRDefault="00A45BDC" w:rsidP="00A45BDC">
      <w:pPr>
        <w:widowControl w:val="0"/>
        <w:spacing w:after="0" w:line="240" w:lineRule="auto"/>
        <w:rPr>
          <w:rFonts w:ascii="Times New Roman" w:hAnsi="Times New Roman"/>
          <w:b/>
          <w:sz w:val="24"/>
          <w:szCs w:val="24"/>
        </w:rPr>
      </w:pPr>
      <w:r>
        <w:rPr>
          <w:rFonts w:ascii="Times New Roman" w:hAnsi="Times New Roman"/>
          <w:sz w:val="24"/>
          <w:szCs w:val="24"/>
        </w:rPr>
        <w:t xml:space="preserve">Thus, we learned about the multiplexer (4:1, 8:1) and de-multiplexer (1:4) circuits and tested them on the trainer kit and verified their working for various test cases. </w:t>
      </w:r>
    </w:p>
    <w:p w:rsidR="006F3882" w:rsidRPr="006563C5" w:rsidRDefault="006F3882" w:rsidP="006F3882">
      <w:pPr>
        <w:widowControl w:val="0"/>
        <w:autoSpaceDE w:val="0"/>
        <w:autoSpaceDN w:val="0"/>
        <w:adjustRightInd w:val="0"/>
        <w:spacing w:after="0" w:line="319" w:lineRule="exact"/>
        <w:rPr>
          <w:rFonts w:ascii="Times New Roman" w:hAnsi="Times New Roman"/>
          <w:sz w:val="24"/>
          <w:szCs w:val="24"/>
        </w:rPr>
      </w:pPr>
    </w:p>
    <w:p w:rsidR="006F3882" w:rsidRPr="006563C5" w:rsidRDefault="006F3882" w:rsidP="006F3882">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Post Lab Descriptive Questions</w:t>
      </w:r>
    </w:p>
    <w:p w:rsidR="006F3882" w:rsidRPr="006563C5" w:rsidRDefault="006F3882" w:rsidP="006F3882">
      <w:pPr>
        <w:widowControl w:val="0"/>
        <w:autoSpaceDE w:val="0"/>
        <w:autoSpaceDN w:val="0"/>
        <w:adjustRightInd w:val="0"/>
        <w:spacing w:after="0" w:line="314" w:lineRule="exact"/>
        <w:rPr>
          <w:rFonts w:ascii="Times New Roman" w:hAnsi="Times New Roman"/>
          <w:sz w:val="24"/>
          <w:szCs w:val="24"/>
        </w:rPr>
      </w:pPr>
    </w:p>
    <w:p w:rsidR="006F3882" w:rsidRPr="006563C5" w:rsidRDefault="006F3882" w:rsidP="006F3882">
      <w:pPr>
        <w:widowControl w:val="0"/>
        <w:numPr>
          <w:ilvl w:val="0"/>
          <w:numId w:val="25"/>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How many select lines are required for 64:1 MUX?</w:t>
      </w:r>
    </w:p>
    <w:p w:rsidR="006F3882" w:rsidRPr="006563C5" w:rsidRDefault="006F3882" w:rsidP="006F3882">
      <w:pPr>
        <w:widowControl w:val="0"/>
        <w:overflowPunct w:val="0"/>
        <w:autoSpaceDE w:val="0"/>
        <w:autoSpaceDN w:val="0"/>
        <w:adjustRightInd w:val="0"/>
        <w:spacing w:after="0" w:line="240" w:lineRule="auto"/>
        <w:jc w:val="both"/>
        <w:rPr>
          <w:rFonts w:ascii="Times New Roman" w:hAnsi="Times New Roman"/>
          <w:sz w:val="24"/>
          <w:szCs w:val="24"/>
        </w:rPr>
      </w:pPr>
    </w:p>
    <w:p w:rsidR="006F3882" w:rsidRPr="00A45BDC" w:rsidRDefault="00A45BDC" w:rsidP="006F3882">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Ans.    For 64:1 M</w:t>
      </w:r>
      <w:r w:rsidR="003B22D0">
        <w:rPr>
          <w:rFonts w:ascii="Times New Roman" w:hAnsi="Times New Roman"/>
          <w:sz w:val="24"/>
          <w:szCs w:val="24"/>
        </w:rPr>
        <w:t>UX,</w:t>
      </w:r>
      <w:r>
        <w:rPr>
          <w:rFonts w:ascii="Times New Roman" w:hAnsi="Times New Roman"/>
          <w:sz w:val="24"/>
          <w:szCs w:val="24"/>
        </w:rPr>
        <w:t xml:space="preserve"> as per the relation 2</w:t>
      </w:r>
      <w:r>
        <w:rPr>
          <w:rFonts w:ascii="Times New Roman" w:hAnsi="Times New Roman"/>
          <w:sz w:val="24"/>
          <w:szCs w:val="24"/>
          <w:vertAlign w:val="superscript"/>
        </w:rPr>
        <w:t>Select Lines</w:t>
      </w:r>
      <w:r>
        <w:rPr>
          <w:rFonts w:ascii="Times New Roman" w:hAnsi="Times New Roman"/>
          <w:sz w:val="24"/>
          <w:szCs w:val="24"/>
        </w:rPr>
        <w:t xml:space="preserve">=Number of </w:t>
      </w:r>
      <w:r w:rsidR="003B22D0">
        <w:rPr>
          <w:rFonts w:ascii="Times New Roman" w:hAnsi="Times New Roman"/>
          <w:sz w:val="24"/>
          <w:szCs w:val="24"/>
        </w:rPr>
        <w:t xml:space="preserve">inputs. So, number of select </w:t>
      </w:r>
      <w:r w:rsidR="00206FC8">
        <w:rPr>
          <w:rFonts w:ascii="Times New Roman" w:hAnsi="Times New Roman"/>
          <w:sz w:val="24"/>
          <w:szCs w:val="24"/>
        </w:rPr>
        <w:t xml:space="preserve">lines (S) that will be needed </w:t>
      </w:r>
      <w:r w:rsidR="003B22D0">
        <w:rPr>
          <w:rFonts w:ascii="Times New Roman" w:hAnsi="Times New Roman"/>
          <w:sz w:val="24"/>
          <w:szCs w:val="24"/>
        </w:rPr>
        <w:t>will be log</w:t>
      </w:r>
      <w:r w:rsidR="003B22D0">
        <w:rPr>
          <w:rFonts w:ascii="Times New Roman" w:hAnsi="Times New Roman"/>
          <w:sz w:val="24"/>
          <w:szCs w:val="24"/>
          <w:vertAlign w:val="subscript"/>
        </w:rPr>
        <w:t>2</w:t>
      </w:r>
      <w:r w:rsidR="003B22D0">
        <w:rPr>
          <w:rFonts w:ascii="Times New Roman" w:hAnsi="Times New Roman"/>
          <w:sz w:val="24"/>
          <w:szCs w:val="24"/>
        </w:rPr>
        <w:t>n where n is 64. So, S=</w:t>
      </w:r>
      <w:r w:rsidR="003B22D0" w:rsidRPr="003B22D0">
        <w:rPr>
          <w:rFonts w:ascii="Times New Roman" w:hAnsi="Times New Roman"/>
          <w:sz w:val="24"/>
          <w:szCs w:val="24"/>
        </w:rPr>
        <w:t xml:space="preserve"> </w:t>
      </w:r>
      <w:r w:rsidR="003B22D0">
        <w:rPr>
          <w:rFonts w:ascii="Times New Roman" w:hAnsi="Times New Roman"/>
          <w:sz w:val="24"/>
          <w:szCs w:val="24"/>
        </w:rPr>
        <w:t>log</w:t>
      </w:r>
      <w:r w:rsidR="003B22D0">
        <w:rPr>
          <w:rFonts w:ascii="Times New Roman" w:hAnsi="Times New Roman"/>
          <w:sz w:val="24"/>
          <w:szCs w:val="24"/>
          <w:vertAlign w:val="subscript"/>
        </w:rPr>
        <w:t>2</w:t>
      </w:r>
      <w:r w:rsidR="003B22D0">
        <w:rPr>
          <w:rFonts w:ascii="Times New Roman" w:hAnsi="Times New Roman"/>
          <w:sz w:val="24"/>
          <w:szCs w:val="24"/>
        </w:rPr>
        <w:t>64=6.</w:t>
      </w:r>
    </w:p>
    <w:p w:rsidR="006F3882" w:rsidRPr="006563C5" w:rsidRDefault="006F3882" w:rsidP="006F3882">
      <w:pPr>
        <w:widowControl w:val="0"/>
        <w:overflowPunct w:val="0"/>
        <w:autoSpaceDE w:val="0"/>
        <w:autoSpaceDN w:val="0"/>
        <w:adjustRightInd w:val="0"/>
        <w:spacing w:after="0" w:line="240" w:lineRule="auto"/>
        <w:jc w:val="both"/>
        <w:rPr>
          <w:rFonts w:ascii="Times New Roman" w:hAnsi="Times New Roman"/>
          <w:sz w:val="24"/>
          <w:szCs w:val="24"/>
        </w:rPr>
      </w:pPr>
    </w:p>
    <w:p w:rsidR="006F3882" w:rsidRPr="006563C5" w:rsidRDefault="006F3882" w:rsidP="006F3882">
      <w:pPr>
        <w:widowControl w:val="0"/>
        <w:numPr>
          <w:ilvl w:val="0"/>
          <w:numId w:val="25"/>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State some applications of MUX and DEMUX.</w:t>
      </w:r>
    </w:p>
    <w:p w:rsidR="006F3882" w:rsidRPr="006563C5" w:rsidRDefault="006F3882" w:rsidP="006F3882">
      <w:pPr>
        <w:widowControl w:val="0"/>
        <w:overflowPunct w:val="0"/>
        <w:autoSpaceDE w:val="0"/>
        <w:autoSpaceDN w:val="0"/>
        <w:adjustRightInd w:val="0"/>
        <w:spacing w:after="0" w:line="240" w:lineRule="auto"/>
        <w:jc w:val="both"/>
        <w:rPr>
          <w:rFonts w:ascii="Times New Roman" w:hAnsi="Times New Roman"/>
          <w:sz w:val="24"/>
          <w:szCs w:val="24"/>
        </w:rPr>
      </w:pPr>
    </w:p>
    <w:p w:rsidR="006F3882" w:rsidRDefault="003B22D0" w:rsidP="006F3882">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Ans. </w:t>
      </w:r>
      <w:r>
        <w:rPr>
          <w:rFonts w:ascii="Times New Roman" w:hAnsi="Times New Roman"/>
          <w:sz w:val="24"/>
          <w:szCs w:val="24"/>
        </w:rPr>
        <w:tab/>
      </w:r>
      <w:r w:rsidRPr="003B22D0">
        <w:rPr>
          <w:rFonts w:ascii="Times New Roman" w:hAnsi="Times New Roman"/>
          <w:b/>
          <w:sz w:val="24"/>
          <w:szCs w:val="24"/>
          <w:u w:val="single"/>
        </w:rPr>
        <w:t>Applications of Multiplexer:</w:t>
      </w:r>
      <w:r>
        <w:rPr>
          <w:rFonts w:ascii="Times New Roman" w:hAnsi="Times New Roman"/>
          <w:sz w:val="24"/>
          <w:szCs w:val="24"/>
        </w:rPr>
        <w:t xml:space="preserve"> </w:t>
      </w:r>
    </w:p>
    <w:p w:rsidR="003B22D0" w:rsidRPr="006563C5" w:rsidRDefault="003B22D0" w:rsidP="006F3882">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b/>
      </w:r>
    </w:p>
    <w:p w:rsidR="003B22D0" w:rsidRDefault="003B22D0" w:rsidP="003B22D0">
      <w:pPr>
        <w:pStyle w:val="Heading4"/>
        <w:keepNext w:val="0"/>
        <w:keepLines w:val="0"/>
        <w:shd w:val="clear" w:color="auto" w:fill="FFFFFF"/>
        <w:spacing w:before="0" w:after="240" w:line="240" w:lineRule="auto"/>
        <w:jc w:val="both"/>
        <w:rPr>
          <w:rFonts w:ascii="Arial" w:eastAsia="Arial" w:hAnsi="Arial" w:cs="Arial"/>
          <w:b w:val="0"/>
          <w:sz w:val="30"/>
          <w:szCs w:val="30"/>
        </w:rPr>
      </w:pPr>
      <w:r>
        <w:rPr>
          <w:rFonts w:ascii="Times New Roman" w:hAnsi="Times New Roman"/>
        </w:rPr>
        <w:tab/>
      </w:r>
      <w:r>
        <w:rPr>
          <w:rFonts w:ascii="Times New Roman" w:eastAsia="Times New Roman" w:hAnsi="Times New Roman" w:cs="Times New Roman"/>
          <w:b w:val="0"/>
        </w:rPr>
        <w:t>Multiplexer are used in various fields where multiple data need to be transmitted using a    single line. Following are some of the applications of multiplexers</w:t>
      </w:r>
      <w:r>
        <w:rPr>
          <w:rFonts w:ascii="Times New Roman" w:eastAsia="Times New Roman" w:hAnsi="Times New Roman" w:cs="Times New Roman"/>
        </w:rPr>
        <w:t xml:space="preserve"> –</w:t>
      </w:r>
      <w:r>
        <w:rPr>
          <w:rFonts w:ascii="Times New Roman" w:eastAsia="Times New Roman" w:hAnsi="Times New Roman" w:cs="Times New Roman"/>
          <w:b w:val="0"/>
        </w:rPr>
        <w:t xml:space="preserve">           </w:t>
      </w:r>
    </w:p>
    <w:p w:rsidR="003B22D0" w:rsidRDefault="003B22D0" w:rsidP="003B22D0">
      <w:pPr>
        <w:numPr>
          <w:ilvl w:val="0"/>
          <w:numId w:val="49"/>
        </w:numPr>
        <w:shd w:val="clear" w:color="auto" w:fill="FFFFFF"/>
        <w:spacing w:before="40" w:after="0"/>
        <w:ind w:left="600"/>
        <w:jc w:val="both"/>
        <w:rPr>
          <w:rFonts w:ascii="Times New Roman" w:hAnsi="Times New Roman"/>
          <w:sz w:val="24"/>
          <w:szCs w:val="24"/>
        </w:rPr>
      </w:pPr>
      <w:r w:rsidRPr="003B22D0">
        <w:rPr>
          <w:rFonts w:ascii="Times New Roman" w:hAnsi="Times New Roman"/>
          <w:b/>
          <w:i/>
          <w:sz w:val="24"/>
          <w:szCs w:val="24"/>
        </w:rPr>
        <w:t>Communication system</w:t>
      </w:r>
      <w:r>
        <w:rPr>
          <w:rFonts w:ascii="Times New Roman" w:hAnsi="Times New Roman"/>
          <w:sz w:val="24"/>
          <w:szCs w:val="24"/>
        </w:rPr>
        <w:t>: Communication system is a set of system that enable</w:t>
      </w:r>
      <w:r w:rsidR="005C2627">
        <w:rPr>
          <w:rFonts w:ascii="Times New Roman" w:hAnsi="Times New Roman"/>
          <w:sz w:val="24"/>
          <w:szCs w:val="24"/>
        </w:rPr>
        <w:t>s</w:t>
      </w:r>
      <w:r>
        <w:rPr>
          <w:rFonts w:ascii="Times New Roman" w:hAnsi="Times New Roman"/>
          <w:sz w:val="24"/>
          <w:szCs w:val="24"/>
        </w:rPr>
        <w:t xml:space="preserve"> communication like transmission system, relay and tributary station, and communication network. The efficiency of communication system can be increased considerably using multiplexer. Multiplexer allow the process of transmitting different type of data such as audio, video at the same time using a single transmission line.</w:t>
      </w:r>
    </w:p>
    <w:p w:rsidR="003B22D0" w:rsidRDefault="003B22D0" w:rsidP="003B22D0">
      <w:pPr>
        <w:numPr>
          <w:ilvl w:val="0"/>
          <w:numId w:val="49"/>
        </w:numPr>
        <w:shd w:val="clear" w:color="auto" w:fill="FFFFFF"/>
        <w:spacing w:after="0"/>
        <w:ind w:left="600"/>
        <w:jc w:val="both"/>
        <w:rPr>
          <w:rFonts w:ascii="Times New Roman" w:hAnsi="Times New Roman"/>
          <w:sz w:val="24"/>
          <w:szCs w:val="24"/>
        </w:rPr>
      </w:pPr>
      <w:r w:rsidRPr="003B22D0">
        <w:rPr>
          <w:rFonts w:ascii="Times New Roman" w:hAnsi="Times New Roman"/>
          <w:b/>
          <w:i/>
          <w:sz w:val="24"/>
          <w:szCs w:val="24"/>
        </w:rPr>
        <w:t>Telephone network</w:t>
      </w:r>
      <w:r>
        <w:rPr>
          <w:rFonts w:ascii="Times New Roman" w:hAnsi="Times New Roman"/>
          <w:b/>
          <w:sz w:val="24"/>
          <w:szCs w:val="24"/>
        </w:rPr>
        <w:t>:  </w:t>
      </w:r>
      <w:r>
        <w:rPr>
          <w:rFonts w:ascii="Times New Roman" w:hAnsi="Times New Roman"/>
          <w:sz w:val="24"/>
          <w:szCs w:val="24"/>
        </w:rPr>
        <w:t>In telephone network, multiple audio signals are integrated on a single line for transmission with the help of multiplexers. In this way, multiple audio signals can be isolated and eventually, the desire audio signals reach the intended recipients.</w:t>
      </w:r>
    </w:p>
    <w:p w:rsidR="003B22D0" w:rsidRDefault="003B22D0" w:rsidP="003B22D0">
      <w:pPr>
        <w:numPr>
          <w:ilvl w:val="0"/>
          <w:numId w:val="49"/>
        </w:numPr>
        <w:shd w:val="clear" w:color="auto" w:fill="FFFFFF"/>
        <w:spacing w:after="0"/>
        <w:ind w:left="600"/>
        <w:jc w:val="both"/>
        <w:rPr>
          <w:rFonts w:ascii="Times New Roman" w:hAnsi="Times New Roman"/>
          <w:sz w:val="24"/>
          <w:szCs w:val="24"/>
        </w:rPr>
      </w:pPr>
      <w:r w:rsidRPr="003B22D0">
        <w:rPr>
          <w:rFonts w:ascii="Times New Roman" w:hAnsi="Times New Roman"/>
          <w:b/>
          <w:i/>
          <w:sz w:val="24"/>
          <w:szCs w:val="24"/>
        </w:rPr>
        <w:t>Computer memory</w:t>
      </w:r>
      <w:r>
        <w:rPr>
          <w:rFonts w:ascii="Times New Roman" w:hAnsi="Times New Roman"/>
          <w:b/>
          <w:sz w:val="24"/>
          <w:szCs w:val="24"/>
        </w:rPr>
        <w:t>:</w:t>
      </w:r>
      <w:r>
        <w:rPr>
          <w:rFonts w:ascii="Times New Roman" w:hAnsi="Times New Roman"/>
          <w:sz w:val="24"/>
          <w:szCs w:val="24"/>
        </w:rPr>
        <w:t xml:space="preserve"> Multiplexers are used to implement huge amount of memory into the computer, at the same time reduces the number of copper lines required to connect the memory to other parts of the computer circuit.</w:t>
      </w:r>
    </w:p>
    <w:p w:rsidR="003B22D0" w:rsidRDefault="003B22D0" w:rsidP="003B22D0">
      <w:pPr>
        <w:numPr>
          <w:ilvl w:val="0"/>
          <w:numId w:val="49"/>
        </w:numPr>
        <w:shd w:val="clear" w:color="auto" w:fill="FFFFFF"/>
        <w:spacing w:after="280"/>
        <w:ind w:left="600"/>
        <w:jc w:val="both"/>
        <w:rPr>
          <w:rFonts w:ascii="Times New Roman" w:hAnsi="Times New Roman"/>
          <w:sz w:val="24"/>
          <w:szCs w:val="24"/>
        </w:rPr>
      </w:pPr>
      <w:r w:rsidRPr="003B22D0">
        <w:rPr>
          <w:rFonts w:ascii="Times New Roman" w:hAnsi="Times New Roman"/>
          <w:b/>
          <w:i/>
          <w:sz w:val="24"/>
          <w:szCs w:val="24"/>
        </w:rPr>
        <w:t>Transmission from the computer system of a satellite:</w:t>
      </w:r>
      <w:r>
        <w:rPr>
          <w:rFonts w:ascii="Times New Roman" w:hAnsi="Times New Roman"/>
          <w:sz w:val="24"/>
          <w:szCs w:val="24"/>
        </w:rPr>
        <w:t xml:space="preserve"> Multiplexer can be used for the transmission of data signals from the computer system of a satellite or spacecraft to the ground system using the GPS (Global Positioning System) satellites.</w:t>
      </w:r>
    </w:p>
    <w:p w:rsidR="003B22D0" w:rsidRPr="003B22D0" w:rsidRDefault="003B22D0" w:rsidP="005C2627">
      <w:pPr>
        <w:ind w:firstLine="600"/>
        <w:rPr>
          <w:rFonts w:ascii="Times New Roman" w:hAnsi="Times New Roman"/>
          <w:b/>
          <w:sz w:val="24"/>
          <w:szCs w:val="24"/>
          <w:u w:val="single"/>
        </w:rPr>
      </w:pPr>
      <w:r w:rsidRPr="003B22D0">
        <w:rPr>
          <w:rFonts w:ascii="Times New Roman" w:hAnsi="Times New Roman"/>
          <w:b/>
          <w:sz w:val="24"/>
          <w:szCs w:val="24"/>
          <w:u w:val="single"/>
        </w:rPr>
        <w:t>Applications of Demultiplexer:</w:t>
      </w:r>
    </w:p>
    <w:p w:rsidR="003B22D0" w:rsidRDefault="003B22D0" w:rsidP="003B22D0">
      <w:pPr>
        <w:numPr>
          <w:ilvl w:val="0"/>
          <w:numId w:val="50"/>
        </w:numPr>
        <w:shd w:val="clear" w:color="auto" w:fill="FFFFFF"/>
        <w:spacing w:before="40" w:after="0"/>
        <w:ind w:left="600"/>
        <w:jc w:val="both"/>
        <w:rPr>
          <w:rFonts w:ascii="Times New Roman" w:hAnsi="Times New Roman"/>
          <w:sz w:val="24"/>
          <w:szCs w:val="24"/>
        </w:rPr>
      </w:pPr>
      <w:r>
        <w:rPr>
          <w:rFonts w:ascii="Times New Roman" w:hAnsi="Times New Roman"/>
          <w:sz w:val="24"/>
          <w:szCs w:val="24"/>
        </w:rPr>
        <w:t>Demultiplexer is used to connect a single source to multiple destinations. The main application area of demultiplexer is communication system where multiplexer are used. Most of the communication systems are bidirectional i.e. they function in both ways (transmitting and receiving signals). Hence, for most of the applications, the multiplexer and demultiplexer work in sync. Demultiplexers are also used for reconstruction of parallel data and ALU circuits.</w:t>
      </w:r>
    </w:p>
    <w:p w:rsidR="003B22D0" w:rsidRDefault="003B22D0" w:rsidP="003B22D0">
      <w:pPr>
        <w:numPr>
          <w:ilvl w:val="0"/>
          <w:numId w:val="50"/>
        </w:numPr>
        <w:shd w:val="clear" w:color="auto" w:fill="FFFFFF"/>
        <w:spacing w:after="0"/>
        <w:ind w:left="600"/>
        <w:jc w:val="both"/>
        <w:rPr>
          <w:rFonts w:ascii="Times New Roman" w:hAnsi="Times New Roman"/>
          <w:sz w:val="24"/>
          <w:szCs w:val="24"/>
        </w:rPr>
      </w:pPr>
      <w:r w:rsidRPr="003B22D0">
        <w:rPr>
          <w:rFonts w:ascii="Times New Roman" w:hAnsi="Times New Roman"/>
          <w:b/>
          <w:i/>
          <w:sz w:val="24"/>
          <w:szCs w:val="24"/>
        </w:rPr>
        <w:t>Communication System:</w:t>
      </w:r>
      <w:r>
        <w:rPr>
          <w:rFonts w:ascii="Times New Roman" w:hAnsi="Times New Roman"/>
          <w:sz w:val="24"/>
          <w:szCs w:val="24"/>
        </w:rPr>
        <w:t xml:space="preserve"> Communication system use multiplexer to carry multiple data like audio, video and other form of data using a single line for transmission. This process makes the transmission easier.  The demultiplexer receives the output signals of the multiplexer and converts them back to the original form of the data at the receiving end. The multiplexer and demultiplexer work together to carry out the process of transmission and reception of data in communication system.</w:t>
      </w:r>
    </w:p>
    <w:p w:rsidR="003B22D0" w:rsidRDefault="003B22D0" w:rsidP="003B22D0">
      <w:pPr>
        <w:numPr>
          <w:ilvl w:val="0"/>
          <w:numId w:val="50"/>
        </w:numPr>
        <w:shd w:val="clear" w:color="auto" w:fill="FFFFFF"/>
        <w:spacing w:after="0"/>
        <w:ind w:left="600"/>
        <w:jc w:val="both"/>
        <w:rPr>
          <w:rFonts w:ascii="Times New Roman" w:hAnsi="Times New Roman"/>
          <w:sz w:val="24"/>
          <w:szCs w:val="24"/>
        </w:rPr>
      </w:pPr>
      <w:r w:rsidRPr="003B22D0">
        <w:rPr>
          <w:rFonts w:ascii="Times New Roman" w:hAnsi="Times New Roman"/>
          <w:b/>
          <w:i/>
          <w:sz w:val="24"/>
          <w:szCs w:val="24"/>
        </w:rPr>
        <w:t>ALU (Arithmetic Logic Unit):</w:t>
      </w:r>
      <w:r>
        <w:rPr>
          <w:rFonts w:ascii="Times New Roman" w:hAnsi="Times New Roman"/>
          <w:sz w:val="24"/>
          <w:szCs w:val="24"/>
        </w:rPr>
        <w:t xml:space="preserve"> In an ALU circuit, the output of ALU can be stored in multiple registers or storage units with the help of demultiplexer. The output of ALU is fed as the data input to the demultiplexer. Each output of demultiplexer is connected to multiple register which can be stored in the registers.</w:t>
      </w:r>
    </w:p>
    <w:p w:rsidR="006F3882" w:rsidRPr="003B22D0" w:rsidRDefault="003B22D0" w:rsidP="006F3882">
      <w:pPr>
        <w:widowControl w:val="0"/>
        <w:numPr>
          <w:ilvl w:val="0"/>
          <w:numId w:val="50"/>
        </w:numPr>
        <w:shd w:val="clear" w:color="auto" w:fill="FFFFFF"/>
        <w:overflowPunct w:val="0"/>
        <w:autoSpaceDE w:val="0"/>
        <w:autoSpaceDN w:val="0"/>
        <w:adjustRightInd w:val="0"/>
        <w:spacing w:after="0" w:line="240" w:lineRule="auto"/>
        <w:ind w:left="600"/>
        <w:jc w:val="both"/>
        <w:rPr>
          <w:rFonts w:ascii="Times New Roman" w:hAnsi="Times New Roman"/>
          <w:sz w:val="24"/>
          <w:szCs w:val="24"/>
        </w:rPr>
      </w:pPr>
      <w:r w:rsidRPr="003B22D0">
        <w:rPr>
          <w:rFonts w:ascii="Times New Roman" w:hAnsi="Times New Roman"/>
          <w:b/>
          <w:i/>
          <w:sz w:val="24"/>
          <w:szCs w:val="24"/>
        </w:rPr>
        <w:t>Serial to parallel converter:</w:t>
      </w:r>
      <w:r w:rsidRPr="003B22D0">
        <w:rPr>
          <w:rFonts w:ascii="Times New Roman" w:hAnsi="Times New Roman"/>
          <w:sz w:val="24"/>
          <w:szCs w:val="24"/>
        </w:rPr>
        <w:t xml:space="preserve"> A serial to parallel converter is used for reconstructing parallel data from incoming serial data stream.  In this technique, serial data from the incoming serial data stream is given as data input to the demultiplexer at the regular intervals. A counter is attached to the control input of the demultiplexer. This counter directs the data signal to the output of the demultiplexer where these data signals are stored. When all data signals have been stored, the output of the demultiplexer can be retrieved and read out in parallel.</w:t>
      </w:r>
    </w:p>
    <w:p w:rsidR="006F3882" w:rsidRPr="006563C5" w:rsidRDefault="006F3882" w:rsidP="006F3882">
      <w:pPr>
        <w:widowControl w:val="0"/>
        <w:overflowPunct w:val="0"/>
        <w:autoSpaceDE w:val="0"/>
        <w:autoSpaceDN w:val="0"/>
        <w:adjustRightInd w:val="0"/>
        <w:spacing w:after="0" w:line="240" w:lineRule="auto"/>
        <w:jc w:val="both"/>
        <w:rPr>
          <w:rFonts w:ascii="Times New Roman" w:hAnsi="Times New Roman"/>
          <w:sz w:val="24"/>
          <w:szCs w:val="24"/>
        </w:rPr>
      </w:pPr>
    </w:p>
    <w:p w:rsidR="006F3882" w:rsidRPr="006563C5" w:rsidRDefault="006F3882" w:rsidP="006F3882">
      <w:pPr>
        <w:widowControl w:val="0"/>
        <w:numPr>
          <w:ilvl w:val="0"/>
          <w:numId w:val="25"/>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 xml:space="preserve">Build a 4:1 MUX using only 2:1 MUX. </w:t>
      </w:r>
    </w:p>
    <w:p w:rsidR="006F3882" w:rsidRPr="006563C5" w:rsidRDefault="006F3882" w:rsidP="006F3882">
      <w:pPr>
        <w:widowControl w:val="0"/>
        <w:autoSpaceDE w:val="0"/>
        <w:autoSpaceDN w:val="0"/>
        <w:adjustRightInd w:val="0"/>
        <w:spacing w:after="0" w:line="240" w:lineRule="auto"/>
        <w:rPr>
          <w:rFonts w:ascii="Times New Roman" w:hAnsi="Times New Roman"/>
          <w:sz w:val="24"/>
          <w:szCs w:val="24"/>
        </w:rPr>
      </w:pPr>
    </w:p>
    <w:p w:rsidR="002E5845" w:rsidRDefault="00206FC8">
      <w:pPr>
        <w:rPr>
          <w:rFonts w:ascii="Times New Roman" w:hAnsi="Times New Roman"/>
        </w:rPr>
      </w:pPr>
      <w:r>
        <w:rPr>
          <w:rFonts w:ascii="Times New Roman" w:hAnsi="Times New Roman"/>
        </w:rPr>
        <w:t xml:space="preserve">Ans. </w:t>
      </w:r>
      <w:r>
        <w:rPr>
          <w:rFonts w:ascii="Times New Roman" w:hAnsi="Times New Roman"/>
        </w:rPr>
        <w:tab/>
      </w:r>
    </w:p>
    <w:p w:rsidR="00060594" w:rsidRDefault="0099524A" w:rsidP="0099524A">
      <w:pPr>
        <w:jc w:val="center"/>
        <w:rPr>
          <w:rFonts w:ascii="Times New Roman" w:hAnsi="Times New Roman"/>
        </w:rPr>
      </w:pPr>
      <w:r>
        <w:rPr>
          <w:rFonts w:ascii="Times New Roman" w:hAnsi="Times New Roman"/>
          <w:noProof/>
        </w:rPr>
        <w:drawing>
          <wp:inline distT="0" distB="0" distL="0" distR="0" wp14:anchorId="69371F1A" wp14:editId="02B1261B">
            <wp:extent cx="3213717" cy="1837678"/>
            <wp:effectExtent l="0" t="0" r="0" b="0"/>
            <wp:docPr id="9" name="Picture 9" descr="C:\Users\Arup Ratan Das\Downloads\WhatsApp Image 2018-08-17 at 18.37.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p Ratan Das\Downloads\WhatsApp Image 2018-08-17 at 18.37.53.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682"/>
                    <a:stretch/>
                  </pic:blipFill>
                  <pic:spPr bwMode="auto">
                    <a:xfrm>
                      <a:off x="0" y="0"/>
                      <a:ext cx="3214051" cy="1837869"/>
                    </a:xfrm>
                    <a:prstGeom prst="rect">
                      <a:avLst/>
                    </a:prstGeom>
                    <a:noFill/>
                    <a:ln>
                      <a:noFill/>
                    </a:ln>
                    <a:extLst>
                      <a:ext uri="{53640926-AAD7-44D8-BBD7-CCE9431645EC}">
                        <a14:shadowObscured xmlns:a14="http://schemas.microsoft.com/office/drawing/2010/main"/>
                      </a:ext>
                    </a:extLst>
                  </pic:spPr>
                </pic:pic>
              </a:graphicData>
            </a:graphic>
          </wp:inline>
        </w:drawing>
      </w:r>
    </w:p>
    <w:p w:rsidR="0099524A" w:rsidRDefault="0099524A" w:rsidP="0099524A">
      <w:pPr>
        <w:jc w:val="center"/>
        <w:rPr>
          <w:rFonts w:ascii="Times New Roman" w:hAnsi="Times New Roman"/>
        </w:rPr>
      </w:pPr>
    </w:p>
    <w:p w:rsidR="00060594" w:rsidRPr="006F3882" w:rsidRDefault="0099524A" w:rsidP="00060594">
      <w:pPr>
        <w:ind w:left="720"/>
        <w:rPr>
          <w:rFonts w:ascii="Times New Roman" w:hAnsi="Times New Roman"/>
        </w:rPr>
      </w:pPr>
      <w:bookmarkStart w:id="0" w:name="_GoBack"/>
      <w:bookmarkEnd w:id="0"/>
      <w:r>
        <w:rPr>
          <w:rFonts w:ascii="Times New Roman" w:hAnsi="Times New Roman"/>
        </w:rPr>
        <w:t>This has been done with</w:t>
      </w:r>
      <w:r w:rsidR="00060594">
        <w:rPr>
          <w:rFonts w:ascii="Times New Roman" w:hAnsi="Times New Roman"/>
        </w:rPr>
        <w:t xml:space="preserve"> two 2:1 MUXes by using the STROBE for cascading.</w:t>
      </w:r>
    </w:p>
    <w:sectPr w:rsidR="00060594" w:rsidRPr="006F3882" w:rsidSect="00886AD6">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4F5" w:rsidRDefault="00AA14F5">
      <w:pPr>
        <w:spacing w:after="0" w:line="240" w:lineRule="auto"/>
      </w:pPr>
      <w:r>
        <w:separator/>
      </w:r>
    </w:p>
  </w:endnote>
  <w:endnote w:type="continuationSeparator" w:id="0">
    <w:p w:rsidR="00AA14F5" w:rsidRDefault="00AA1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7419" w:rsidRDefault="00C874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13A" w:rsidRDefault="00AC60FC">
    <w:pPr>
      <w:pStyle w:val="Footer"/>
      <w:jc w:val="center"/>
    </w:pPr>
    <w:r>
      <w:fldChar w:fldCharType="begin"/>
    </w:r>
    <w:r w:rsidR="006F3882">
      <w:instrText xml:space="preserve"> PAGE   \* MERGEFORMAT </w:instrText>
    </w:r>
    <w:r>
      <w:fldChar w:fldCharType="separate"/>
    </w:r>
    <w:r w:rsidR="00AA14F5">
      <w:rPr>
        <w:noProof/>
      </w:rPr>
      <w:t>1</w:t>
    </w:r>
    <w:r>
      <w:rPr>
        <w:noProof/>
      </w:rPr>
      <w:fldChar w:fldCharType="end"/>
    </w:r>
  </w:p>
  <w:p w:rsidR="00CC713A" w:rsidRDefault="006F3882" w:rsidP="00886AD6">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rsidR="00CC713A" w:rsidRDefault="00C87419" w:rsidP="00886AD6">
    <w:pPr>
      <w:widowControl w:val="0"/>
      <w:overflowPunct w:val="0"/>
      <w:autoSpaceDE w:val="0"/>
      <w:autoSpaceDN w:val="0"/>
      <w:adjustRightInd w:val="0"/>
      <w:spacing w:after="0" w:line="240" w:lineRule="auto"/>
      <w:jc w:val="right"/>
    </w:pPr>
    <w:r>
      <w:rPr>
        <w:rFonts w:cs="Calibri"/>
      </w:rPr>
      <w:t>DD</w:t>
    </w:r>
    <w:r w:rsidR="002A26D2">
      <w:rPr>
        <w:rFonts w:cs="Calibri"/>
      </w:rPr>
      <w:t>/JUL 18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7419" w:rsidRDefault="00C874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4F5" w:rsidRDefault="00AA14F5">
      <w:pPr>
        <w:spacing w:after="0" w:line="240" w:lineRule="auto"/>
      </w:pPr>
      <w:r>
        <w:separator/>
      </w:r>
    </w:p>
  </w:footnote>
  <w:footnote w:type="continuationSeparator" w:id="0">
    <w:p w:rsidR="00AA14F5" w:rsidRDefault="00AA14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7419" w:rsidRDefault="00C874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13A" w:rsidRDefault="006F3882" w:rsidP="008E5FD4">
    <w:pPr>
      <w:pStyle w:val="Header"/>
      <w:tabs>
        <w:tab w:val="left" w:pos="1264"/>
      </w:tabs>
    </w:pPr>
    <w:r>
      <w:rPr>
        <w:noProof/>
      </w:rPr>
      <w:drawing>
        <wp:anchor distT="0" distB="0" distL="114300" distR="114300" simplePos="0" relativeHeight="251661312" behindDoc="1" locked="0" layoutInCell="0" allowOverlap="1">
          <wp:simplePos x="0" y="0"/>
          <wp:positionH relativeFrom="page">
            <wp:posOffset>734060</wp:posOffset>
          </wp:positionH>
          <wp:positionV relativeFrom="page">
            <wp:posOffset>487045</wp:posOffset>
          </wp:positionV>
          <wp:extent cx="590550" cy="533400"/>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1" locked="0" layoutInCell="0" allowOverlap="1">
          <wp:simplePos x="0" y="0"/>
          <wp:positionH relativeFrom="page">
            <wp:posOffset>6475730</wp:posOffset>
          </wp:positionH>
          <wp:positionV relativeFrom="page">
            <wp:posOffset>535305</wp:posOffset>
          </wp:positionV>
          <wp:extent cx="590550" cy="485775"/>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0" allowOverlap="1">
          <wp:simplePos x="0" y="0"/>
          <wp:positionH relativeFrom="page">
            <wp:posOffset>3649980</wp:posOffset>
          </wp:positionH>
          <wp:positionV relativeFrom="page">
            <wp:posOffset>484505</wp:posOffset>
          </wp:positionV>
          <wp:extent cx="713105" cy="588010"/>
          <wp:effectExtent l="1905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rsidR="00CC713A" w:rsidRDefault="00AA14F5">
    <w:pPr>
      <w:pStyle w:val="Header"/>
    </w:pPr>
  </w:p>
  <w:p w:rsidR="00CC713A" w:rsidRDefault="00AA14F5">
    <w:pPr>
      <w:pStyle w:val="Header"/>
    </w:pPr>
  </w:p>
  <w:p w:rsidR="00CC713A" w:rsidRDefault="00AA14F5">
    <w:pPr>
      <w:pStyle w:val="Header"/>
    </w:pPr>
  </w:p>
  <w:p w:rsidR="00CC713A" w:rsidRDefault="006F3882" w:rsidP="00886AD6">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K. J. Somaiya College of Engineering, Mumbai-77</w:t>
    </w:r>
  </w:p>
  <w:p w:rsidR="00CC713A" w:rsidRDefault="00AA14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7419" w:rsidRDefault="00C874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0000006"/>
    <w:multiLevelType w:val="multilevel"/>
    <w:tmpl w:val="00000006"/>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8"/>
    <w:multiLevelType w:val="multilevel"/>
    <w:tmpl w:val="00000008"/>
    <w:name w:val="WW8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0000000B"/>
    <w:multiLevelType w:val="multilevel"/>
    <w:tmpl w:val="0000000B"/>
    <w:name w:val="WW8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0">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00001547"/>
    <w:multiLevelType w:val="hybridMultilevel"/>
    <w:tmpl w:val="000054DE"/>
    <w:lvl w:ilvl="0" w:tplc="000039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0000390C"/>
    <w:multiLevelType w:val="hybridMultilevel"/>
    <w:tmpl w:val="00000F3E"/>
    <w:lvl w:ilvl="0" w:tplc="0000009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nsid w:val="00006784"/>
    <w:multiLevelType w:val="hybridMultilevel"/>
    <w:tmpl w:val="00004AE1"/>
    <w:lvl w:ilvl="0" w:tplc="00003D6C">
      <w:start w:val="1"/>
      <w:numFmt w:val="decimal"/>
      <w:lvlText w:val="%1:"/>
      <w:lvlJc w:val="left"/>
      <w:pPr>
        <w:tabs>
          <w:tab w:val="num" w:pos="4992"/>
        </w:tabs>
        <w:ind w:left="4992" w:hanging="360"/>
      </w:pPr>
      <w:rPr>
        <w:rFonts w:cs="Times New Roman"/>
      </w:rPr>
    </w:lvl>
    <w:lvl w:ilvl="1" w:tplc="00002CD6">
      <w:start w:val="1"/>
      <w:numFmt w:val="decimal"/>
      <w:lvlText w:val="%2:"/>
      <w:lvlJc w:val="left"/>
      <w:pPr>
        <w:tabs>
          <w:tab w:val="num" w:pos="5712"/>
        </w:tabs>
        <w:ind w:left="5712" w:hanging="360"/>
      </w:pPr>
      <w:rPr>
        <w:rFonts w:cs="Times New Roman"/>
      </w:rPr>
    </w:lvl>
    <w:lvl w:ilvl="2" w:tplc="000072AE">
      <w:start w:val="1"/>
      <w:numFmt w:val="bullet"/>
      <w:lvlText w:val=""/>
      <w:lvlJc w:val="left"/>
      <w:pPr>
        <w:tabs>
          <w:tab w:val="num" w:pos="6432"/>
        </w:tabs>
        <w:ind w:left="6432"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00006952"/>
    <w:multiLevelType w:val="hybridMultilevel"/>
    <w:tmpl w:val="C6A644E4"/>
    <w:lvl w:ilvl="0" w:tplc="00001649">
      <w:numFmt w:val="decimal"/>
      <w:lvlText w:val="%1."/>
      <w:lvlJc w:val="left"/>
      <w:pPr>
        <w:tabs>
          <w:tab w:val="num" w:pos="720"/>
        </w:tabs>
        <w:ind w:left="720" w:hanging="360"/>
      </w:pPr>
      <w:rPr>
        <w:rFonts w:cs="Times New Roman"/>
      </w:rPr>
    </w:lvl>
    <w:lvl w:ilvl="1" w:tplc="00006DF1">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nsid w:val="00654695"/>
    <w:multiLevelType w:val="hybridMultilevel"/>
    <w:tmpl w:val="1316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2CD159D"/>
    <w:multiLevelType w:val="hybridMultilevel"/>
    <w:tmpl w:val="97C2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5F8237E"/>
    <w:multiLevelType w:val="hybridMultilevel"/>
    <w:tmpl w:val="9104A92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06FA4F84"/>
    <w:multiLevelType w:val="hybridMultilevel"/>
    <w:tmpl w:val="83469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632308C"/>
    <w:multiLevelType w:val="hybridMultilevel"/>
    <w:tmpl w:val="2C1EE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6840D17"/>
    <w:multiLevelType w:val="hybridMultilevel"/>
    <w:tmpl w:val="B050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E56129D"/>
    <w:multiLevelType w:val="multilevel"/>
    <w:tmpl w:val="75B074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nsid w:val="213C2F8C"/>
    <w:multiLevelType w:val="hybridMultilevel"/>
    <w:tmpl w:val="9A82D588"/>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8">
    <w:nsid w:val="22D33CBF"/>
    <w:multiLevelType w:val="hybridMultilevel"/>
    <w:tmpl w:val="E64A2AF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nsid w:val="26BA58FE"/>
    <w:multiLevelType w:val="hybridMultilevel"/>
    <w:tmpl w:val="315CF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AD32141"/>
    <w:multiLevelType w:val="hybridMultilevel"/>
    <w:tmpl w:val="A40E2606"/>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603ADF"/>
    <w:multiLevelType w:val="hybridMultilevel"/>
    <w:tmpl w:val="884AE638"/>
    <w:lvl w:ilvl="0" w:tplc="00001649">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35041F3"/>
    <w:multiLevelType w:val="hybridMultilevel"/>
    <w:tmpl w:val="7EC6CE52"/>
    <w:lvl w:ilvl="0" w:tplc="829887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4B00F19"/>
    <w:multiLevelType w:val="multilevel"/>
    <w:tmpl w:val="D750A4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nsid w:val="399D7EEB"/>
    <w:multiLevelType w:val="hybridMultilevel"/>
    <w:tmpl w:val="A016EFA8"/>
    <w:lvl w:ilvl="0" w:tplc="00001649">
      <w:numFmt w:val="decimal"/>
      <w:lvlText w:val="%1."/>
      <w:lvlJc w:val="left"/>
      <w:pPr>
        <w:tabs>
          <w:tab w:val="num" w:pos="2160"/>
        </w:tabs>
        <w:ind w:left="2160" w:hanging="360"/>
      </w:pPr>
      <w:rPr>
        <w:rFonts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3C622E07"/>
    <w:multiLevelType w:val="hybridMultilevel"/>
    <w:tmpl w:val="158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06074F4"/>
    <w:multiLevelType w:val="hybridMultilevel"/>
    <w:tmpl w:val="0E706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463B1B50"/>
    <w:multiLevelType w:val="hybridMultilevel"/>
    <w:tmpl w:val="F77269A6"/>
    <w:lvl w:ilvl="0" w:tplc="F2623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255596C"/>
    <w:multiLevelType w:val="hybridMultilevel"/>
    <w:tmpl w:val="6C3C9210"/>
    <w:lvl w:ilvl="0" w:tplc="410835E2">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9">
    <w:nsid w:val="53663746"/>
    <w:multiLevelType w:val="hybridMultilevel"/>
    <w:tmpl w:val="94CE1204"/>
    <w:lvl w:ilvl="0" w:tplc="00001649">
      <w:numFmt w:val="decimal"/>
      <w:lvlText w:val="%1."/>
      <w:lvlJc w:val="left"/>
      <w:pPr>
        <w:tabs>
          <w:tab w:val="num" w:pos="1440"/>
        </w:tabs>
        <w:ind w:left="1440" w:hanging="360"/>
      </w:pPr>
      <w:rPr>
        <w:rFonts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4E235BB"/>
    <w:multiLevelType w:val="hybridMultilevel"/>
    <w:tmpl w:val="DF8A493E"/>
    <w:lvl w:ilvl="0" w:tplc="25C08990">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1">
    <w:nsid w:val="5A7D36B4"/>
    <w:multiLevelType w:val="hybridMultilevel"/>
    <w:tmpl w:val="B5D8D8AC"/>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2">
    <w:nsid w:val="5F0A5884"/>
    <w:multiLevelType w:val="hybridMultilevel"/>
    <w:tmpl w:val="5C5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A703B0"/>
    <w:multiLevelType w:val="hybridMultilevel"/>
    <w:tmpl w:val="203CE40C"/>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63929B5"/>
    <w:multiLevelType w:val="hybridMultilevel"/>
    <w:tmpl w:val="82D24310"/>
    <w:lvl w:ilvl="0" w:tplc="04090017">
      <w:start w:val="1"/>
      <w:numFmt w:val="lowerLetter"/>
      <w:lvlText w:val="%1)"/>
      <w:lvlJc w:val="left"/>
      <w:pPr>
        <w:ind w:left="1373" w:hanging="360"/>
      </w:pPr>
      <w:rPr>
        <w:rFonts w:cs="Times New Roman"/>
      </w:rPr>
    </w:lvl>
    <w:lvl w:ilvl="1" w:tplc="04090019" w:tentative="1">
      <w:start w:val="1"/>
      <w:numFmt w:val="lowerLetter"/>
      <w:lvlText w:val="%2."/>
      <w:lvlJc w:val="left"/>
      <w:pPr>
        <w:ind w:left="2093" w:hanging="360"/>
      </w:pPr>
      <w:rPr>
        <w:rFonts w:cs="Times New Roman"/>
      </w:rPr>
    </w:lvl>
    <w:lvl w:ilvl="2" w:tplc="0409001B" w:tentative="1">
      <w:start w:val="1"/>
      <w:numFmt w:val="lowerRoman"/>
      <w:lvlText w:val="%3."/>
      <w:lvlJc w:val="right"/>
      <w:pPr>
        <w:ind w:left="2813" w:hanging="180"/>
      </w:pPr>
      <w:rPr>
        <w:rFonts w:cs="Times New Roman"/>
      </w:rPr>
    </w:lvl>
    <w:lvl w:ilvl="3" w:tplc="0409000F" w:tentative="1">
      <w:start w:val="1"/>
      <w:numFmt w:val="decimal"/>
      <w:lvlText w:val="%4."/>
      <w:lvlJc w:val="left"/>
      <w:pPr>
        <w:ind w:left="3533" w:hanging="360"/>
      </w:pPr>
      <w:rPr>
        <w:rFonts w:cs="Times New Roman"/>
      </w:rPr>
    </w:lvl>
    <w:lvl w:ilvl="4" w:tplc="04090019" w:tentative="1">
      <w:start w:val="1"/>
      <w:numFmt w:val="lowerLetter"/>
      <w:lvlText w:val="%5."/>
      <w:lvlJc w:val="left"/>
      <w:pPr>
        <w:ind w:left="4253" w:hanging="360"/>
      </w:pPr>
      <w:rPr>
        <w:rFonts w:cs="Times New Roman"/>
      </w:rPr>
    </w:lvl>
    <w:lvl w:ilvl="5" w:tplc="0409001B" w:tentative="1">
      <w:start w:val="1"/>
      <w:numFmt w:val="lowerRoman"/>
      <w:lvlText w:val="%6."/>
      <w:lvlJc w:val="right"/>
      <w:pPr>
        <w:ind w:left="4973" w:hanging="180"/>
      </w:pPr>
      <w:rPr>
        <w:rFonts w:cs="Times New Roman"/>
      </w:rPr>
    </w:lvl>
    <w:lvl w:ilvl="6" w:tplc="0409000F" w:tentative="1">
      <w:start w:val="1"/>
      <w:numFmt w:val="decimal"/>
      <w:lvlText w:val="%7."/>
      <w:lvlJc w:val="left"/>
      <w:pPr>
        <w:ind w:left="5693" w:hanging="360"/>
      </w:pPr>
      <w:rPr>
        <w:rFonts w:cs="Times New Roman"/>
      </w:rPr>
    </w:lvl>
    <w:lvl w:ilvl="7" w:tplc="04090019" w:tentative="1">
      <w:start w:val="1"/>
      <w:numFmt w:val="lowerLetter"/>
      <w:lvlText w:val="%8."/>
      <w:lvlJc w:val="left"/>
      <w:pPr>
        <w:ind w:left="6413" w:hanging="360"/>
      </w:pPr>
      <w:rPr>
        <w:rFonts w:cs="Times New Roman"/>
      </w:rPr>
    </w:lvl>
    <w:lvl w:ilvl="8" w:tplc="0409001B" w:tentative="1">
      <w:start w:val="1"/>
      <w:numFmt w:val="lowerRoman"/>
      <w:lvlText w:val="%9."/>
      <w:lvlJc w:val="right"/>
      <w:pPr>
        <w:ind w:left="7133" w:hanging="180"/>
      </w:pPr>
      <w:rPr>
        <w:rFonts w:cs="Times New Roman"/>
      </w:rPr>
    </w:lvl>
  </w:abstractNum>
  <w:abstractNum w:abstractNumId="45">
    <w:nsid w:val="79EC3023"/>
    <w:multiLevelType w:val="hybridMultilevel"/>
    <w:tmpl w:val="E7F0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4E4FD0"/>
    <w:multiLevelType w:val="hybridMultilevel"/>
    <w:tmpl w:val="4DD4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514292"/>
    <w:multiLevelType w:val="hybridMultilevel"/>
    <w:tmpl w:val="FC30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7B505B"/>
    <w:multiLevelType w:val="hybridMultilevel"/>
    <w:tmpl w:val="D1261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19"/>
  </w:num>
  <w:num w:numId="4">
    <w:abstractNumId w:val="44"/>
  </w:num>
  <w:num w:numId="5">
    <w:abstractNumId w:val="41"/>
  </w:num>
  <w:num w:numId="6">
    <w:abstractNumId w:val="40"/>
  </w:num>
  <w:num w:numId="7">
    <w:abstractNumId w:val="17"/>
  </w:num>
  <w:num w:numId="8">
    <w:abstractNumId w:val="11"/>
  </w:num>
  <w:num w:numId="9">
    <w:abstractNumId w:val="12"/>
  </w:num>
  <w:num w:numId="10">
    <w:abstractNumId w:val="15"/>
  </w:num>
  <w:num w:numId="11">
    <w:abstractNumId w:val="10"/>
  </w:num>
  <w:num w:numId="12">
    <w:abstractNumId w:val="38"/>
  </w:num>
  <w:num w:numId="13">
    <w:abstractNumId w:val="36"/>
  </w:num>
  <w:num w:numId="14">
    <w:abstractNumId w:val="0"/>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3"/>
  </w:num>
  <w:num w:numId="26">
    <w:abstractNumId w:val="14"/>
  </w:num>
  <w:num w:numId="27">
    <w:abstractNumId w:val="24"/>
  </w:num>
  <w:num w:numId="28">
    <w:abstractNumId w:val="29"/>
  </w:num>
  <w:num w:numId="29">
    <w:abstractNumId w:val="45"/>
  </w:num>
  <w:num w:numId="30">
    <w:abstractNumId w:val="32"/>
  </w:num>
  <w:num w:numId="31">
    <w:abstractNumId w:val="39"/>
  </w:num>
  <w:num w:numId="32">
    <w:abstractNumId w:val="34"/>
  </w:num>
  <w:num w:numId="33">
    <w:abstractNumId w:val="37"/>
  </w:num>
  <w:num w:numId="34">
    <w:abstractNumId w:val="47"/>
  </w:num>
  <w:num w:numId="35">
    <w:abstractNumId w:val="42"/>
  </w:num>
  <w:num w:numId="36">
    <w:abstractNumId w:val="22"/>
  </w:num>
  <w:num w:numId="37">
    <w:abstractNumId w:val="25"/>
  </w:num>
  <w:num w:numId="38">
    <w:abstractNumId w:val="28"/>
  </w:num>
  <w:num w:numId="39">
    <w:abstractNumId w:val="31"/>
  </w:num>
  <w:num w:numId="40">
    <w:abstractNumId w:val="46"/>
  </w:num>
  <w:num w:numId="41">
    <w:abstractNumId w:val="27"/>
  </w:num>
  <w:num w:numId="42">
    <w:abstractNumId w:val="35"/>
  </w:num>
  <w:num w:numId="43">
    <w:abstractNumId w:val="20"/>
  </w:num>
  <w:num w:numId="44">
    <w:abstractNumId w:val="21"/>
  </w:num>
  <w:num w:numId="45">
    <w:abstractNumId w:val="23"/>
  </w:num>
  <w:num w:numId="46">
    <w:abstractNumId w:val="48"/>
  </w:num>
  <w:num w:numId="47">
    <w:abstractNumId w:val="43"/>
  </w:num>
  <w:num w:numId="48">
    <w:abstractNumId w:val="30"/>
  </w:num>
  <w:num w:numId="49">
    <w:abstractNumId w:val="3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6F3882"/>
    <w:rsid w:val="00000312"/>
    <w:rsid w:val="00060594"/>
    <w:rsid w:val="00206FC8"/>
    <w:rsid w:val="002A26D2"/>
    <w:rsid w:val="002E5845"/>
    <w:rsid w:val="003B22D0"/>
    <w:rsid w:val="00560395"/>
    <w:rsid w:val="005C2627"/>
    <w:rsid w:val="006F3882"/>
    <w:rsid w:val="007E598C"/>
    <w:rsid w:val="00902573"/>
    <w:rsid w:val="0099524A"/>
    <w:rsid w:val="00A351F1"/>
    <w:rsid w:val="00A45BDC"/>
    <w:rsid w:val="00AA14F5"/>
    <w:rsid w:val="00AC60FC"/>
    <w:rsid w:val="00C83245"/>
    <w:rsid w:val="00C87419"/>
    <w:rsid w:val="00D06BC2"/>
    <w:rsid w:val="00E862B8"/>
    <w:rsid w:val="00F36238"/>
    <w:rsid w:val="00F658A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882"/>
    <w:rPr>
      <w:rFonts w:ascii="Calibri" w:eastAsia="Times New Roman" w:hAnsi="Calibri" w:cs="Times New Roman"/>
      <w:lang w:val="en-US"/>
    </w:rPr>
  </w:style>
  <w:style w:type="paragraph" w:styleId="Heading4">
    <w:name w:val="heading 4"/>
    <w:basedOn w:val="Normal"/>
    <w:next w:val="Normal"/>
    <w:link w:val="Heading4Char"/>
    <w:rsid w:val="003B22D0"/>
    <w:pPr>
      <w:keepNext/>
      <w:keepLines/>
      <w:spacing w:before="240" w:after="40"/>
      <w:outlineLvl w:val="3"/>
    </w:pPr>
    <w:rPr>
      <w:rFonts w:eastAsia="Calibri" w:cs="Calibr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882"/>
    <w:rPr>
      <w:rFonts w:ascii="Calibri" w:eastAsia="Times New Roman" w:hAnsi="Calibri" w:cs="Times New Roman"/>
      <w:lang w:val="en-US"/>
    </w:rPr>
  </w:style>
  <w:style w:type="paragraph" w:styleId="Footer">
    <w:name w:val="footer"/>
    <w:basedOn w:val="Normal"/>
    <w:link w:val="FooterChar"/>
    <w:uiPriority w:val="99"/>
    <w:unhideWhenUsed/>
    <w:rsid w:val="006F3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882"/>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6F38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882"/>
    <w:rPr>
      <w:rFonts w:ascii="Tahoma" w:eastAsia="Times New Roman" w:hAnsi="Tahoma" w:cs="Tahoma"/>
      <w:sz w:val="16"/>
      <w:szCs w:val="16"/>
      <w:lang w:val="en-US"/>
    </w:rPr>
  </w:style>
  <w:style w:type="paragraph" w:customStyle="1" w:styleId="FrameContents">
    <w:name w:val="Frame Contents"/>
    <w:basedOn w:val="BodyText"/>
    <w:rsid w:val="006F3882"/>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6F3882"/>
    <w:pPr>
      <w:spacing w:after="120"/>
    </w:pPr>
  </w:style>
  <w:style w:type="character" w:customStyle="1" w:styleId="BodyTextChar">
    <w:name w:val="Body Text Char"/>
    <w:basedOn w:val="DefaultParagraphFont"/>
    <w:link w:val="BodyText"/>
    <w:uiPriority w:val="99"/>
    <w:semiHidden/>
    <w:rsid w:val="006F3882"/>
    <w:rPr>
      <w:rFonts w:ascii="Calibri" w:eastAsia="Times New Roman" w:hAnsi="Calibri" w:cs="Times New Roman"/>
      <w:lang w:val="en-US"/>
    </w:rPr>
  </w:style>
  <w:style w:type="character" w:styleId="Hyperlink">
    <w:name w:val="Hyperlink"/>
    <w:uiPriority w:val="99"/>
    <w:unhideWhenUsed/>
    <w:rsid w:val="006F3882"/>
    <w:rPr>
      <w:color w:val="0000FF"/>
      <w:u w:val="single"/>
    </w:rPr>
  </w:style>
  <w:style w:type="table" w:styleId="TableGrid">
    <w:name w:val="Table Grid"/>
    <w:basedOn w:val="TableNormal"/>
    <w:uiPriority w:val="59"/>
    <w:rsid w:val="006F3882"/>
    <w:pPr>
      <w:spacing w:after="0" w:line="240" w:lineRule="auto"/>
    </w:pPr>
    <w:rPr>
      <w:rFonts w:ascii="Calibri" w:eastAsia="Times New Roman"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dmd">
    <w:name w:val="addmd"/>
    <w:basedOn w:val="DefaultParagraphFont"/>
    <w:rsid w:val="006F3882"/>
  </w:style>
  <w:style w:type="paragraph" w:styleId="ListParagraph">
    <w:name w:val="List Paragraph"/>
    <w:basedOn w:val="Normal"/>
    <w:qFormat/>
    <w:rsid w:val="006F3882"/>
    <w:pPr>
      <w:suppressAutoHyphens/>
      <w:ind w:left="720"/>
      <w:contextualSpacing/>
    </w:pPr>
    <w:rPr>
      <w:rFonts w:ascii="Times New Roman" w:eastAsia="Calibri" w:hAnsi="Times New Roman"/>
      <w:color w:val="000000"/>
      <w:kern w:val="2"/>
      <w:sz w:val="24"/>
      <w:szCs w:val="24"/>
    </w:rPr>
  </w:style>
  <w:style w:type="paragraph" w:styleId="NoSpacing">
    <w:name w:val="No Spacing"/>
    <w:uiPriority w:val="1"/>
    <w:qFormat/>
    <w:rsid w:val="00E862B8"/>
    <w:pPr>
      <w:spacing w:after="0" w:line="240" w:lineRule="auto"/>
    </w:pPr>
    <w:rPr>
      <w:rFonts w:ascii="Calibri" w:eastAsia="Times New Roman" w:hAnsi="Calibri" w:cs="Times New Roman"/>
      <w:lang w:val="en-US"/>
    </w:rPr>
  </w:style>
  <w:style w:type="character" w:customStyle="1" w:styleId="Heading4Char">
    <w:name w:val="Heading 4 Char"/>
    <w:basedOn w:val="DefaultParagraphFont"/>
    <w:link w:val="Heading4"/>
    <w:rsid w:val="003B22D0"/>
    <w:rPr>
      <w:rFonts w:ascii="Calibri" w:eastAsia="Calibri" w:hAnsi="Calibri" w:cs="Calibri"/>
      <w:b/>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engr.illinois.edu/download/attachments/84770821/08-Multiplexers.pdf?version=2&amp;modificationDate=1285128827000" TargetMode="External"/><Relationship Id="rId13" Type="http://schemas.openxmlformats.org/officeDocument/2006/relationships/image" Target="media/image4.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iki.engr.illinois.edu/download/attachments/84770821/08-Multiplexers.pdf?version=2&amp;modificationDate=1285128827000" TargetMode="External"/><Relationship Id="rId14" Type="http://schemas.openxmlformats.org/officeDocument/2006/relationships/image" Target="media/image5.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Arghyadeep Das</dc:creator>
  <cp:lastModifiedBy>Arup Ratan Das</cp:lastModifiedBy>
  <cp:revision>10</cp:revision>
  <cp:lastPrinted>2018-08-17T14:33:00Z</cp:lastPrinted>
  <dcterms:created xsi:type="dcterms:W3CDTF">2018-07-22T06:06:00Z</dcterms:created>
  <dcterms:modified xsi:type="dcterms:W3CDTF">2018-08-17T14:34:00Z</dcterms:modified>
</cp:coreProperties>
</file>