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2D0" w:rsidRPr="006563C5" w:rsidRDefault="009D7F09" w:rsidP="003342D0">
      <w:pPr>
        <w:widowControl w:val="0"/>
        <w:autoSpaceDE w:val="0"/>
        <w:autoSpaceDN w:val="0"/>
        <w:adjustRightInd w:val="0"/>
        <w:spacing w:after="0" w:line="330" w:lineRule="exact"/>
        <w:rPr>
          <w:rFonts w:ascii="Times New Roman" w:hAnsi="Times New Roman"/>
        </w:rPr>
      </w:pPr>
      <w:r>
        <w:rPr>
          <w:rFonts w:ascii="Times New Roman" w:hAnsi="Times New Roman"/>
          <w:noProof/>
        </w:rPr>
        <w:pict>
          <v:shapetype id="_x0000_t202" coordsize="21600,21600" o:spt="202" path="m,l,21600r21600,l21600,xe">
            <v:stroke joinstyle="miter"/>
            <v:path gradientshapeok="t" o:connecttype="rect"/>
          </v:shapetype>
          <v:shape id="Text Box 15" o:spid="_x0000_s1026" type="#_x0000_t202" style="position:absolute;margin-left:63.9pt;margin-top:138pt;width:361.2pt;height:192.4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PIaQIAAN0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" fillcolor="window" strokeweight=".5pt">
            <v:path arrowok="t"/>
            <v:textbox style="mso-next-textbox:#Text Box 15">
              <w:txbxContent>
                <w:p w:rsidR="003342D0" w:rsidRDefault="003342D0" w:rsidP="003342D0">
                  <w:pPr>
                    <w:pStyle w:val="FrameContents"/>
                    <w:shd w:val="clear" w:color="auto" w:fill="BFBFBF"/>
                    <w:spacing w:line="100" w:lineRule="atLeast"/>
                    <w:rPr>
                      <w:b/>
                      <w:sz w:val="32"/>
                      <w:szCs w:val="32"/>
                    </w:rPr>
                  </w:pPr>
                </w:p>
                <w:p w:rsidR="003342D0" w:rsidRDefault="003342D0" w:rsidP="003342D0">
                  <w:pPr>
                    <w:pStyle w:val="FrameContents"/>
                    <w:shd w:val="clear" w:color="auto" w:fill="BFBFBF"/>
                    <w:spacing w:line="100" w:lineRule="atLeast"/>
                    <w:rPr>
                      <w:b/>
                      <w:sz w:val="32"/>
                      <w:szCs w:val="32"/>
                    </w:rPr>
                  </w:pPr>
                  <w:r>
                    <w:rPr>
                      <w:b/>
                      <w:sz w:val="32"/>
                      <w:szCs w:val="32"/>
                    </w:rPr>
                    <w:t xml:space="preserve">Experiment / Assignment / Tutorial No. </w:t>
                  </w:r>
                  <w:r w:rsidR="007D1248">
                    <w:rPr>
                      <w:b/>
                      <w:sz w:val="32"/>
                      <w:szCs w:val="32"/>
                    </w:rPr>
                    <w:t xml:space="preserve"> 5</w:t>
                  </w:r>
                </w:p>
                <w:p w:rsidR="003342D0" w:rsidRDefault="003342D0" w:rsidP="003342D0">
                  <w:pPr>
                    <w:pStyle w:val="FrameContents"/>
                    <w:shd w:val="clear" w:color="auto" w:fill="BFBFBF"/>
                    <w:spacing w:line="100" w:lineRule="atLeast"/>
                    <w:rPr>
                      <w:b/>
                      <w:sz w:val="32"/>
                      <w:szCs w:val="32"/>
                    </w:rPr>
                  </w:pPr>
                </w:p>
                <w:p w:rsidR="003342D0" w:rsidRDefault="003342D0" w:rsidP="003342D0">
                  <w:pPr>
                    <w:pStyle w:val="FrameContents"/>
                    <w:shd w:val="clear" w:color="auto" w:fill="BFBFBF"/>
                    <w:spacing w:line="100" w:lineRule="atLeast"/>
                  </w:pPr>
                  <w:r>
                    <w:rPr>
                      <w:b/>
                      <w:sz w:val="32"/>
                      <w:szCs w:val="32"/>
                    </w:rPr>
                    <w:t>Grade: AA / AB / BB / BC / CC / CD /DD</w:t>
                  </w:r>
                </w:p>
                <w:p w:rsidR="003342D0" w:rsidRDefault="003342D0" w:rsidP="003342D0">
                  <w:pPr>
                    <w:pStyle w:val="FrameContents"/>
                    <w:shd w:val="clear" w:color="auto" w:fill="BFBFBF"/>
                    <w:spacing w:line="100" w:lineRule="atLeast"/>
                  </w:pPr>
                </w:p>
                <w:p w:rsidR="003342D0" w:rsidRDefault="003342D0" w:rsidP="003342D0">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w: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Default="003342D0" w:rsidP="003342D0">
      <w:pPr>
        <w:rPr>
          <w:rFonts w:ascii="Times New Roman" w:hAnsi="Times New Roman"/>
        </w:rPr>
      </w:pPr>
    </w:p>
    <w:p w:rsidR="003342D0" w:rsidRPr="006563C5" w:rsidRDefault="003342D0" w:rsidP="003342D0">
      <w:pPr>
        <w:rPr>
          <w:rFonts w:ascii="Times New Roman" w:hAnsi="Times New Roman"/>
        </w:rPr>
      </w:pPr>
    </w:p>
    <w:p w:rsidR="003342D0" w:rsidRPr="006563C5" w:rsidRDefault="003342D0" w:rsidP="003342D0">
      <w:pPr>
        <w:rPr>
          <w:rFonts w:ascii="Times New Roman" w:hAnsi="Times New Roman"/>
        </w:rPr>
      </w:pPr>
    </w:p>
    <w:tbl>
      <w:tblPr>
        <w:tblW w:w="9830" w:type="dxa"/>
        <w:tblInd w:w="103" w:type="dxa"/>
        <w:tblLayout w:type="fixed"/>
        <w:tblCellMar>
          <w:left w:w="103" w:type="dxa"/>
        </w:tblCellMar>
        <w:tblLook w:val="04A0" w:firstRow="1" w:lastRow="0" w:firstColumn="1" w:lastColumn="0" w:noHBand="0" w:noVBand="1"/>
      </w:tblPr>
      <w:tblGrid>
        <w:gridCol w:w="9830"/>
      </w:tblGrid>
      <w:tr w:rsidR="003342D0" w:rsidRPr="008E5FD4"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3342D0" w:rsidRPr="008E5FD4" w:rsidRDefault="003342D0" w:rsidP="007D1248">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t xml:space="preserve">Batch: </w:t>
            </w:r>
            <w:r w:rsidR="007D1248">
              <w:rPr>
                <w:rFonts w:ascii="Times New Roman" w:hAnsi="Times New Roman"/>
                <w:b/>
                <w:iCs/>
                <w:sz w:val="24"/>
                <w:szCs w:val="24"/>
              </w:rPr>
              <w:t>B1</w:t>
            </w:r>
            <w:r w:rsidRPr="008E5FD4">
              <w:rPr>
                <w:rFonts w:ascii="Times New Roman" w:hAnsi="Times New Roman"/>
                <w:b/>
                <w:iCs/>
                <w:sz w:val="24"/>
                <w:szCs w:val="24"/>
              </w:rPr>
              <w:t xml:space="preserve">            Roll No.: </w:t>
            </w:r>
            <w:r w:rsidR="007D1248">
              <w:rPr>
                <w:rFonts w:ascii="Times New Roman" w:hAnsi="Times New Roman"/>
                <w:b/>
                <w:iCs/>
                <w:sz w:val="24"/>
                <w:szCs w:val="24"/>
              </w:rPr>
              <w:t>1711072</w:t>
            </w:r>
            <w:r w:rsidRPr="008E5FD4">
              <w:rPr>
                <w:rFonts w:ascii="Times New Roman" w:hAnsi="Times New Roman"/>
                <w:b/>
                <w:iCs/>
                <w:sz w:val="24"/>
                <w:szCs w:val="24"/>
              </w:rPr>
              <w:t xml:space="preserve">                            Experimen</w:t>
            </w:r>
            <w:r>
              <w:rPr>
                <w:rFonts w:ascii="Times New Roman" w:hAnsi="Times New Roman"/>
                <w:b/>
                <w:iCs/>
                <w:sz w:val="24"/>
                <w:szCs w:val="24"/>
              </w:rPr>
              <w:t>t / assignment / tutorial No.: 5</w:t>
            </w:r>
          </w:p>
        </w:tc>
      </w:tr>
    </w:tbl>
    <w:p w:rsidR="003342D0" w:rsidRPr="008E5FD4" w:rsidRDefault="003342D0" w:rsidP="003342D0">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3342D0" w:rsidRPr="008E5FD4"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3342D0" w:rsidRPr="008E5FD4" w:rsidRDefault="003342D0" w:rsidP="005F1B66">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iCs/>
                <w:sz w:val="24"/>
                <w:szCs w:val="24"/>
              </w:rPr>
              <w:t>Flip Flops</w:t>
            </w:r>
          </w:p>
        </w:tc>
      </w:tr>
    </w:tbl>
    <w:p w:rsidR="003342D0" w:rsidRPr="008E5FD4" w:rsidRDefault="003342D0" w:rsidP="003342D0">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______________________________________________________________________</w:t>
      </w:r>
      <w:r>
        <w:rPr>
          <w:rFonts w:ascii="Times New Roman" w:hAnsi="Times New Roman"/>
          <w:b/>
          <w:sz w:val="24"/>
          <w:szCs w:val="24"/>
        </w:rPr>
        <w:t>________</w:t>
      </w:r>
    </w:p>
    <w:p w:rsidR="003342D0" w:rsidRPr="008E5FD4" w:rsidRDefault="003342D0" w:rsidP="003342D0">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lang w:val="en-IN"/>
        </w:rPr>
        <w:t>Design of JK Flip flop, D flip flop, T flip flop using NAND Gates &amp; verification of the same flip flop using IC7476</w:t>
      </w:r>
    </w:p>
    <w:p w:rsidR="003342D0" w:rsidRPr="008E5FD4" w:rsidRDefault="003342D0" w:rsidP="003342D0">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Pr>
          <w:rFonts w:ascii="Times New Roman" w:hAnsi="Times New Roman"/>
          <w:b/>
          <w:sz w:val="24"/>
          <w:szCs w:val="24"/>
        </w:rPr>
        <w:t>________</w:t>
      </w:r>
    </w:p>
    <w:p w:rsidR="003342D0" w:rsidRPr="008E5FD4" w:rsidRDefault="003342D0" w:rsidP="003342D0">
      <w:pPr>
        <w:spacing w:after="0"/>
        <w:rPr>
          <w:rFonts w:ascii="Times New Roman" w:hAnsi="Times New Roman"/>
          <w:sz w:val="24"/>
          <w:szCs w:val="24"/>
        </w:rPr>
      </w:pPr>
    </w:p>
    <w:p w:rsidR="003342D0" w:rsidRDefault="003342D0" w:rsidP="003342D0">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3342D0" w:rsidRPr="008E5FD4" w:rsidRDefault="003342D0" w:rsidP="003342D0">
      <w:pPr>
        <w:spacing w:after="0"/>
        <w:rPr>
          <w:rFonts w:ascii="Times New Roman" w:hAnsi="Times New Roman"/>
          <w:sz w:val="24"/>
          <w:szCs w:val="24"/>
        </w:rPr>
      </w:pPr>
    </w:p>
    <w:p w:rsidR="003342D0" w:rsidRPr="008E5FD4" w:rsidRDefault="003342D0" w:rsidP="003342D0">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3342D0" w:rsidRPr="008E5FD4" w:rsidRDefault="003342D0" w:rsidP="003342D0">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w:t>
      </w:r>
      <w:r>
        <w:rPr>
          <w:rFonts w:ascii="Times New Roman" w:hAnsi="Times New Roman"/>
          <w:b/>
          <w:sz w:val="24"/>
          <w:szCs w:val="24"/>
        </w:rPr>
        <w:t>________</w:t>
      </w:r>
    </w:p>
    <w:p w:rsidR="003342D0" w:rsidRPr="008E5FD4" w:rsidRDefault="003342D0" w:rsidP="003342D0">
      <w:pPr>
        <w:spacing w:after="0"/>
        <w:rPr>
          <w:rFonts w:ascii="Times New Roman" w:hAnsi="Times New Roman"/>
          <w:sz w:val="24"/>
          <w:szCs w:val="24"/>
        </w:rPr>
      </w:pPr>
    </w:p>
    <w:p w:rsidR="003342D0" w:rsidRPr="008E5FD4" w:rsidRDefault="003342D0" w:rsidP="003342D0">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3342D0" w:rsidRPr="008E5FD4" w:rsidRDefault="003342D0" w:rsidP="003342D0">
      <w:pPr>
        <w:numPr>
          <w:ilvl w:val="0"/>
          <w:numId w:val="14"/>
        </w:numPr>
        <w:suppressAutoHyphens/>
        <w:spacing w:after="0"/>
        <w:rPr>
          <w:rFonts w:ascii="Times New Roman" w:hAnsi="Times New Roman"/>
          <w:color w:val="000000"/>
          <w:sz w:val="24"/>
          <w:szCs w:val="24"/>
        </w:rPr>
      </w:pPr>
      <w:r w:rsidRPr="008E5FD4">
        <w:rPr>
          <w:rFonts w:ascii="Times New Roman" w:hAnsi="Times New Roman"/>
          <w:color w:val="00000A"/>
          <w:sz w:val="24"/>
          <w:szCs w:val="24"/>
        </w:rPr>
        <w:t>R. P. Jain, “Modern Digital Electronics”, Tata McGraw Hill</w:t>
      </w:r>
    </w:p>
    <w:p w:rsidR="003342D0" w:rsidRPr="008E5FD4" w:rsidRDefault="003342D0" w:rsidP="003342D0">
      <w:pPr>
        <w:numPr>
          <w:ilvl w:val="0"/>
          <w:numId w:val="14"/>
        </w:numPr>
        <w:suppressAutoHyphens/>
        <w:spacing w:after="0" w:line="100" w:lineRule="atLeast"/>
        <w:rPr>
          <w:rStyle w:val="addmd"/>
          <w:rFonts w:ascii="Times New Roman" w:hAnsi="Times New Roman"/>
          <w:sz w:val="24"/>
          <w:szCs w:val="24"/>
        </w:rPr>
      </w:pPr>
      <w:r w:rsidRPr="008E5FD4">
        <w:rPr>
          <w:rFonts w:ascii="Times New Roman" w:hAnsi="Times New Roman"/>
          <w:sz w:val="24"/>
          <w:szCs w:val="24"/>
        </w:rPr>
        <w:t>M .Morris Mano, “Digital Logic &amp; computer Design”, PHI</w:t>
      </w:r>
    </w:p>
    <w:p w:rsidR="003342D0" w:rsidRPr="008E5FD4" w:rsidRDefault="003342D0" w:rsidP="003342D0">
      <w:pPr>
        <w:numPr>
          <w:ilvl w:val="0"/>
          <w:numId w:val="14"/>
        </w:numPr>
        <w:suppressAutoHyphens/>
        <w:spacing w:after="0" w:line="100" w:lineRule="atLeast"/>
        <w:rPr>
          <w:rFonts w:ascii="Times New Roman" w:hAnsi="Times New Roman"/>
          <w:sz w:val="24"/>
          <w:szCs w:val="24"/>
        </w:rPr>
      </w:pPr>
      <w:r w:rsidRPr="008E5FD4">
        <w:rPr>
          <w:rStyle w:val="addmd"/>
          <w:rFonts w:ascii="Times New Roman" w:hAnsi="Times New Roman"/>
          <w:sz w:val="24"/>
          <w:szCs w:val="24"/>
        </w:rPr>
        <w:t>A.P.Godse, D.A.Godse, “</w:t>
      </w:r>
      <w:r w:rsidRPr="008E5FD4">
        <w:rPr>
          <w:rFonts w:ascii="Times New Roman" w:hAnsi="Times New Roman"/>
          <w:sz w:val="24"/>
          <w:szCs w:val="24"/>
        </w:rPr>
        <w:t>Digital Logic Design”</w:t>
      </w:r>
    </w:p>
    <w:p w:rsidR="003342D0" w:rsidRPr="008E5FD4" w:rsidRDefault="003342D0" w:rsidP="003342D0">
      <w:pPr>
        <w:spacing w:after="0"/>
        <w:rPr>
          <w:rFonts w:ascii="Times New Roman" w:hAnsi="Times New Roman"/>
          <w:sz w:val="24"/>
          <w:szCs w:val="24"/>
        </w:rPr>
      </w:pPr>
    </w:p>
    <w:p w:rsidR="003342D0" w:rsidRPr="008E5FD4" w:rsidRDefault="003342D0" w:rsidP="003342D0">
      <w:pPr>
        <w:spacing w:after="0"/>
        <w:rPr>
          <w:rFonts w:ascii="Times New Roman" w:hAnsi="Times New Roman"/>
          <w:sz w:val="24"/>
          <w:szCs w:val="24"/>
        </w:rPr>
      </w:pPr>
      <w:r w:rsidRPr="008E5FD4">
        <w:rPr>
          <w:rFonts w:ascii="Times New Roman" w:hAnsi="Times New Roman"/>
          <w:b/>
          <w:sz w:val="24"/>
          <w:szCs w:val="24"/>
        </w:rPr>
        <w:t xml:space="preserve">Pre Lab/ Prior Concepts: </w:t>
      </w:r>
    </w:p>
    <w:p w:rsidR="003342D0" w:rsidRPr="008E5FD4" w:rsidRDefault="003342D0" w:rsidP="003342D0">
      <w:pPr>
        <w:spacing w:after="0"/>
        <w:rPr>
          <w:rFonts w:ascii="Times New Roman" w:hAnsi="Times New Roman"/>
          <w:sz w:val="24"/>
          <w:szCs w:val="24"/>
        </w:rPr>
      </w:pPr>
    </w:p>
    <w:p w:rsidR="003342D0" w:rsidRDefault="003342D0" w:rsidP="003342D0">
      <w:pPr>
        <w:spacing w:after="0" w:line="100" w:lineRule="atLeast"/>
        <w:jc w:val="both"/>
        <w:rPr>
          <w:rFonts w:ascii="Times New Roman" w:hAnsi="Times New Roman"/>
          <w:sz w:val="24"/>
          <w:szCs w:val="24"/>
        </w:rPr>
      </w:pPr>
      <w:r w:rsidRPr="008E5FD4">
        <w:rPr>
          <w:rFonts w:ascii="Times New Roman" w:hAnsi="Times New Roman"/>
          <w:sz w:val="24"/>
          <w:szCs w:val="24"/>
        </w:rPr>
        <w:t>Flip-flop is the common name given to two-state devices which offer basic memory for sequential logic operations. Flip-flops are heavily used for digital data storage and transfer and are commonly used in banks called "registers" for the storage of binary numerical data.</w:t>
      </w:r>
    </w:p>
    <w:p w:rsidR="003342D0" w:rsidRPr="008E5FD4" w:rsidRDefault="003342D0" w:rsidP="003342D0">
      <w:pPr>
        <w:spacing w:after="0" w:line="100" w:lineRule="atLeast"/>
        <w:jc w:val="both"/>
        <w:rPr>
          <w:rFonts w:ascii="Times New Roman" w:hAnsi="Times New Roman"/>
          <w:b/>
          <w:sz w:val="24"/>
          <w:szCs w:val="24"/>
        </w:rPr>
      </w:pPr>
    </w:p>
    <w:p w:rsidR="003342D0" w:rsidRPr="006563C5" w:rsidRDefault="003342D0" w:rsidP="003342D0">
      <w:pPr>
        <w:spacing w:after="0" w:line="100" w:lineRule="atLeast"/>
        <w:jc w:val="both"/>
        <w:rPr>
          <w:rFonts w:ascii="Times New Roman" w:hAnsi="Times New Roman"/>
          <w:sz w:val="24"/>
          <w:szCs w:val="24"/>
        </w:rPr>
      </w:pPr>
      <w:r w:rsidRPr="008E5FD4">
        <w:rPr>
          <w:rFonts w:ascii="Times New Roman" w:hAnsi="Times New Roman"/>
          <w:b/>
          <w:sz w:val="24"/>
          <w:szCs w:val="24"/>
        </w:rPr>
        <w:t xml:space="preserve">JK-flip flop: </w:t>
      </w:r>
      <w:r w:rsidRPr="008E5FD4">
        <w:rPr>
          <w:rFonts w:ascii="Times New Roman" w:hAnsi="Times New Roman"/>
          <w:sz w:val="24"/>
          <w:szCs w:val="24"/>
        </w:rPr>
        <w:t>has two inputs, traditionally labeled J and K. IC 7476 is a dual JK master slave flip flop with preset and clear inputs. If J and K are different then the output Q takes the value of J at the next clock edge. If J and K are both low then no change occurs. If J and K are both high at the clock edge, then the output will toggle from one state to the other. It can perform the functions of the set/reset flip-flop and has the</w:t>
      </w:r>
      <w:r w:rsidRPr="006563C5">
        <w:rPr>
          <w:rFonts w:ascii="Times New Roman" w:hAnsi="Times New Roman"/>
          <w:sz w:val="24"/>
          <w:szCs w:val="24"/>
        </w:rPr>
        <w:t xml:space="preserve"> advantage that there are no ambiguous states.</w:t>
      </w:r>
    </w:p>
    <w:p w:rsidR="003342D0" w:rsidRPr="006563C5" w:rsidRDefault="003342D0" w:rsidP="003342D0">
      <w:pPr>
        <w:spacing w:after="0" w:line="100" w:lineRule="atLeast"/>
        <w:jc w:val="both"/>
        <w:rPr>
          <w:rFonts w:ascii="Times New Roman" w:hAnsi="Times New Roman"/>
          <w:sz w:val="24"/>
          <w:szCs w:val="24"/>
        </w:rPr>
      </w:pPr>
    </w:p>
    <w:p w:rsidR="003342D0" w:rsidRPr="006563C5" w:rsidRDefault="003342D0" w:rsidP="003342D0">
      <w:pPr>
        <w:spacing w:after="0" w:line="100" w:lineRule="atLeast"/>
        <w:jc w:val="both"/>
        <w:rPr>
          <w:rFonts w:ascii="Times New Roman" w:hAnsi="Times New Roman"/>
          <w:sz w:val="24"/>
          <w:szCs w:val="24"/>
        </w:rPr>
      </w:pPr>
      <w:r w:rsidRPr="006563C5">
        <w:rPr>
          <w:rFonts w:ascii="Times New Roman" w:hAnsi="Times New Roman"/>
          <w:b/>
          <w:sz w:val="24"/>
          <w:szCs w:val="24"/>
        </w:rPr>
        <w:t>D Flip Flop:</w:t>
      </w:r>
      <w:r w:rsidRPr="006563C5">
        <w:rPr>
          <w:rFonts w:ascii="Times New Roman" w:hAnsi="Times New Roman"/>
          <w:sz w:val="24"/>
          <w:szCs w:val="24"/>
        </w:rPr>
        <w:t xml:space="preserve"> tracks the input, making transitions with match those of the input D. The D stands for "data"; this flip-flop stores the value that is on the data line. It can be thought of as a basic memory cell. D flip-flop can be made from J-K flip-flop by connecting both inputs through a not gate. </w:t>
      </w:r>
    </w:p>
    <w:p w:rsidR="003342D0" w:rsidRPr="006563C5" w:rsidRDefault="003342D0" w:rsidP="003342D0">
      <w:pPr>
        <w:spacing w:after="0" w:line="100" w:lineRule="atLeast"/>
        <w:jc w:val="both"/>
        <w:rPr>
          <w:rFonts w:ascii="Times New Roman" w:hAnsi="Times New Roman"/>
          <w:sz w:val="24"/>
          <w:szCs w:val="24"/>
        </w:rPr>
      </w:pPr>
    </w:p>
    <w:p w:rsidR="003342D0" w:rsidRPr="006563C5" w:rsidRDefault="003342D0" w:rsidP="003342D0">
      <w:pPr>
        <w:spacing w:after="0" w:line="100" w:lineRule="atLeast"/>
        <w:jc w:val="both"/>
        <w:rPr>
          <w:rFonts w:ascii="Times New Roman" w:hAnsi="Times New Roman"/>
          <w:sz w:val="24"/>
          <w:szCs w:val="24"/>
        </w:rPr>
      </w:pPr>
      <w:r w:rsidRPr="006563C5">
        <w:rPr>
          <w:rFonts w:ascii="Times New Roman" w:hAnsi="Times New Roman"/>
          <w:b/>
          <w:sz w:val="24"/>
          <w:szCs w:val="24"/>
        </w:rPr>
        <w:t xml:space="preserve">T Flip Flop: </w:t>
      </w:r>
      <w:r w:rsidRPr="006563C5">
        <w:rPr>
          <w:rFonts w:ascii="Times New Roman" w:hAnsi="Times New Roman"/>
          <w:sz w:val="24"/>
          <w:szCs w:val="24"/>
        </w:rPr>
        <w:t>T or "toggle" flip-flop changes its output on each clock edge, giving an output which is half the frequency of the signal to the T input. It is useful for constructing binary counters, frequency dividers, and general binary addition devices. It can be made from a J-K flip-flop by tying both of its inputs high.</w:t>
      </w:r>
    </w:p>
    <w:p w:rsidR="003342D0" w:rsidRPr="006563C5" w:rsidRDefault="003342D0" w:rsidP="003342D0">
      <w:pPr>
        <w:spacing w:after="0" w:line="100" w:lineRule="atLeast"/>
        <w:jc w:val="both"/>
        <w:rPr>
          <w:rFonts w:ascii="Times New Roman" w:hAnsi="Times New Roman"/>
          <w:sz w:val="24"/>
          <w:szCs w:val="24"/>
        </w:rPr>
      </w:pPr>
    </w:p>
    <w:p w:rsidR="003342D0" w:rsidRPr="006563C5" w:rsidRDefault="003342D0" w:rsidP="003342D0">
      <w:pPr>
        <w:spacing w:after="0"/>
        <w:jc w:val="both"/>
        <w:rPr>
          <w:rFonts w:ascii="Times New Roman" w:hAnsi="Times New Roman"/>
        </w:rPr>
      </w:pPr>
      <w:r w:rsidRPr="006563C5">
        <w:rPr>
          <w:rFonts w:ascii="Times New Roman" w:hAnsi="Times New Roman"/>
          <w:b/>
          <w:iCs/>
        </w:rPr>
        <w:t>Implementation Details:</w:t>
      </w:r>
    </w:p>
    <w:p w:rsidR="003342D0" w:rsidRPr="006563C5" w:rsidRDefault="003342D0" w:rsidP="003342D0">
      <w:pPr>
        <w:spacing w:after="0"/>
        <w:jc w:val="both"/>
        <w:rPr>
          <w:rFonts w:ascii="Times New Roman" w:hAnsi="Times New Roman"/>
        </w:rPr>
      </w:pPr>
    </w:p>
    <w:p w:rsidR="003342D0" w:rsidRPr="006563C5" w:rsidRDefault="003342D0" w:rsidP="003342D0">
      <w:pPr>
        <w:spacing w:after="0"/>
        <w:jc w:val="both"/>
        <w:rPr>
          <w:rFonts w:ascii="Times New Roman" w:hAnsi="Times New Roman"/>
        </w:rPr>
      </w:pPr>
    </w:p>
    <w:p w:rsidR="003342D0" w:rsidRPr="006563C5" w:rsidRDefault="003342D0" w:rsidP="003342D0">
      <w:pPr>
        <w:spacing w:after="0"/>
        <w:jc w:val="both"/>
        <w:rPr>
          <w:rFonts w:ascii="Times New Roman" w:hAnsi="Times New Roman"/>
          <w:iCs/>
          <w:sz w:val="24"/>
          <w:szCs w:val="24"/>
        </w:rPr>
      </w:pPr>
      <w:r w:rsidRPr="006563C5">
        <w:rPr>
          <w:rFonts w:ascii="Times New Roman" w:hAnsi="Times New Roman"/>
          <w:b/>
          <w:iCs/>
          <w:sz w:val="24"/>
          <w:szCs w:val="24"/>
        </w:rPr>
        <w:t>Procedure</w:t>
      </w:r>
    </w:p>
    <w:p w:rsidR="003342D0" w:rsidRPr="006563C5" w:rsidRDefault="003342D0" w:rsidP="003342D0">
      <w:pPr>
        <w:pStyle w:val="ListParagraph"/>
        <w:numPr>
          <w:ilvl w:val="0"/>
          <w:numId w:val="22"/>
        </w:numPr>
        <w:spacing w:after="0"/>
        <w:jc w:val="both"/>
        <w:rPr>
          <w:iCs/>
        </w:rPr>
      </w:pPr>
      <w:r w:rsidRPr="006563C5">
        <w:rPr>
          <w:iCs/>
        </w:rPr>
        <w:t>Locate IC 7476 on Digital trainer kit</w:t>
      </w:r>
    </w:p>
    <w:p w:rsidR="003342D0" w:rsidRPr="006563C5" w:rsidRDefault="003342D0" w:rsidP="003342D0">
      <w:pPr>
        <w:pStyle w:val="ListParagraph"/>
        <w:numPr>
          <w:ilvl w:val="0"/>
          <w:numId w:val="22"/>
        </w:numPr>
        <w:spacing w:after="0"/>
        <w:jc w:val="both"/>
        <w:rPr>
          <w:iCs/>
        </w:rPr>
      </w:pPr>
      <w:r w:rsidRPr="006563C5">
        <w:rPr>
          <w:iCs/>
        </w:rPr>
        <w:t>Apply various inputs to J &amp; K pins by means of the output on logic output indicator.</w:t>
      </w:r>
    </w:p>
    <w:p w:rsidR="003342D0" w:rsidRPr="006563C5" w:rsidRDefault="003342D0" w:rsidP="003342D0">
      <w:pPr>
        <w:pStyle w:val="ListParagraph"/>
        <w:numPr>
          <w:ilvl w:val="0"/>
          <w:numId w:val="22"/>
        </w:numPr>
        <w:spacing w:after="0"/>
        <w:jc w:val="both"/>
        <w:rPr>
          <w:iCs/>
        </w:rPr>
      </w:pPr>
      <w:r w:rsidRPr="006563C5">
        <w:rPr>
          <w:iCs/>
        </w:rPr>
        <w:t>Connect a pulsar switch to the clock input.</w:t>
      </w:r>
    </w:p>
    <w:p w:rsidR="003342D0" w:rsidRPr="006563C5" w:rsidRDefault="003342D0" w:rsidP="003342D0">
      <w:pPr>
        <w:pStyle w:val="ListParagraph"/>
        <w:numPr>
          <w:ilvl w:val="0"/>
          <w:numId w:val="22"/>
        </w:numPr>
        <w:spacing w:after="0"/>
        <w:jc w:val="both"/>
      </w:pPr>
      <w:r w:rsidRPr="006563C5">
        <w:rPr>
          <w:iCs/>
        </w:rPr>
        <w:t>Connect the J&amp;K as D and T flip flop as shown in diagrams and verify the respective     truth tables.</w:t>
      </w:r>
    </w:p>
    <w:p w:rsidR="003342D0" w:rsidRPr="006563C5" w:rsidRDefault="003342D0" w:rsidP="003342D0">
      <w:pPr>
        <w:spacing w:after="0"/>
        <w:jc w:val="both"/>
        <w:rPr>
          <w:rFonts w:ascii="Times New Roman" w:hAnsi="Times New Roman"/>
        </w:rPr>
      </w:pPr>
    </w:p>
    <w:p w:rsidR="003342D0" w:rsidRPr="006563C5" w:rsidRDefault="003342D0" w:rsidP="003342D0">
      <w:pPr>
        <w:spacing w:after="0"/>
        <w:jc w:val="both"/>
        <w:rPr>
          <w:rFonts w:ascii="Times New Roman" w:hAnsi="Times New Roman"/>
        </w:rPr>
      </w:pPr>
    </w:p>
    <w:p w:rsidR="003342D0" w:rsidRPr="006563C5" w:rsidRDefault="003342D0" w:rsidP="003342D0">
      <w:pPr>
        <w:widowControl w:val="0"/>
        <w:spacing w:after="0" w:line="100" w:lineRule="atLeast"/>
        <w:ind w:left="167"/>
        <w:rPr>
          <w:rFonts w:ascii="Times New Roman" w:hAnsi="Times New Roman"/>
          <w:sz w:val="24"/>
          <w:szCs w:val="24"/>
        </w:rPr>
      </w:pPr>
      <w:r w:rsidRPr="006563C5">
        <w:rPr>
          <w:rFonts w:ascii="Times New Roman" w:hAnsi="Times New Roman"/>
          <w:b/>
          <w:bCs/>
          <w:sz w:val="24"/>
          <w:szCs w:val="24"/>
        </w:rPr>
        <w:t xml:space="preserve">Pin Diagram of </w:t>
      </w:r>
      <w:r w:rsidRPr="006563C5">
        <w:rPr>
          <w:rFonts w:ascii="Times New Roman" w:hAnsi="Times New Roman"/>
          <w:b/>
          <w:bCs/>
          <w:spacing w:val="1"/>
          <w:sz w:val="24"/>
          <w:szCs w:val="24"/>
        </w:rPr>
        <w:t xml:space="preserve">IC 7476 </w:t>
      </w:r>
      <w:r w:rsidRPr="006563C5">
        <w:rPr>
          <w:rFonts w:ascii="Times New Roman" w:hAnsi="Times New Roman"/>
          <w:b/>
          <w:bCs/>
          <w:sz w:val="24"/>
          <w:szCs w:val="24"/>
        </w:rPr>
        <w:t>JK</w:t>
      </w:r>
      <w:r w:rsidR="007D1248">
        <w:rPr>
          <w:rFonts w:ascii="Times New Roman" w:hAnsi="Times New Roman"/>
          <w:b/>
          <w:bCs/>
          <w:sz w:val="24"/>
          <w:szCs w:val="24"/>
        </w:rPr>
        <w:t xml:space="preserve"> </w:t>
      </w:r>
      <w:r w:rsidRPr="006563C5">
        <w:rPr>
          <w:rFonts w:ascii="Times New Roman" w:hAnsi="Times New Roman"/>
          <w:b/>
          <w:bCs/>
          <w:sz w:val="24"/>
          <w:szCs w:val="24"/>
        </w:rPr>
        <w:t>Master- Slave FF</w:t>
      </w: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723AF5" w:rsidP="003342D0">
      <w:pPr>
        <w:widowControl w:val="0"/>
        <w:spacing w:after="0" w:line="100" w:lineRule="atLeast"/>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46.15pt">
            <v:imagedata r:id="rId8" o:title="IMG_20180909_164755"/>
          </v:shape>
        </w:pict>
      </w: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3342D0" w:rsidRPr="006563C5" w:rsidRDefault="003342D0" w:rsidP="003342D0">
      <w:pPr>
        <w:widowControl w:val="0"/>
        <w:spacing w:after="0" w:line="100" w:lineRule="atLeast"/>
        <w:rPr>
          <w:rFonts w:ascii="Times New Roman" w:hAnsi="Times New Roman"/>
        </w:rPr>
      </w:pPr>
    </w:p>
    <w:p w:rsidR="007D1248" w:rsidRDefault="003342D0" w:rsidP="003342D0">
      <w:pPr>
        <w:widowControl w:val="0"/>
        <w:tabs>
          <w:tab w:val="left" w:pos="6404"/>
        </w:tabs>
        <w:spacing w:after="0" w:line="100" w:lineRule="atLeast"/>
        <w:ind w:left="902"/>
        <w:rPr>
          <w:rFonts w:ascii="Times New Roman" w:hAnsi="Times New Roman"/>
          <w:b/>
          <w:bCs/>
          <w:sz w:val="24"/>
          <w:szCs w:val="24"/>
        </w:rPr>
      </w:pPr>
      <w:r w:rsidRPr="006563C5">
        <w:rPr>
          <w:rFonts w:ascii="Times New Roman" w:hAnsi="Times New Roman"/>
          <w:b/>
          <w:bCs/>
          <w:spacing w:val="-1"/>
          <w:sz w:val="24"/>
          <w:szCs w:val="24"/>
        </w:rPr>
        <w:t>Lo</w:t>
      </w:r>
      <w:r w:rsidRPr="006563C5">
        <w:rPr>
          <w:rFonts w:ascii="Times New Roman" w:hAnsi="Times New Roman"/>
          <w:b/>
          <w:bCs/>
          <w:sz w:val="24"/>
          <w:szCs w:val="24"/>
        </w:rPr>
        <w:t>gic S</w:t>
      </w:r>
      <w:r w:rsidRPr="006563C5">
        <w:rPr>
          <w:rFonts w:ascii="Times New Roman" w:hAnsi="Times New Roman"/>
          <w:b/>
          <w:bCs/>
          <w:spacing w:val="-3"/>
          <w:sz w:val="24"/>
          <w:szCs w:val="24"/>
        </w:rPr>
        <w:t>y</w:t>
      </w:r>
      <w:r w:rsidRPr="006563C5">
        <w:rPr>
          <w:rFonts w:ascii="Times New Roman" w:hAnsi="Times New Roman"/>
          <w:b/>
          <w:bCs/>
          <w:sz w:val="24"/>
          <w:szCs w:val="24"/>
        </w:rPr>
        <w:t xml:space="preserve">mbol </w:t>
      </w:r>
    </w:p>
    <w:p w:rsidR="007D1248" w:rsidRDefault="003342D0" w:rsidP="003342D0">
      <w:pPr>
        <w:widowControl w:val="0"/>
        <w:tabs>
          <w:tab w:val="left" w:pos="6404"/>
        </w:tabs>
        <w:spacing w:after="0" w:line="100" w:lineRule="atLeast"/>
        <w:ind w:left="902"/>
        <w:rPr>
          <w:rFonts w:ascii="Times New Roman" w:hAnsi="Times New Roman"/>
          <w:b/>
          <w:bCs/>
          <w:sz w:val="24"/>
          <w:szCs w:val="24"/>
        </w:rPr>
      </w:pPr>
      <w:r w:rsidRPr="006563C5">
        <w:rPr>
          <w:rFonts w:ascii="Times New Roman" w:hAnsi="Times New Roman"/>
          <w:b/>
          <w:bCs/>
          <w:sz w:val="24"/>
          <w:szCs w:val="24"/>
        </w:rPr>
        <w:t xml:space="preserve">                                        </w:t>
      </w:r>
    </w:p>
    <w:p w:rsidR="003342D0" w:rsidRPr="006563C5" w:rsidRDefault="007D1248" w:rsidP="003342D0">
      <w:pPr>
        <w:widowControl w:val="0"/>
        <w:tabs>
          <w:tab w:val="left" w:pos="6404"/>
        </w:tabs>
        <w:spacing w:after="0" w:line="100" w:lineRule="atLeast"/>
        <w:ind w:left="902"/>
        <w:rPr>
          <w:rFonts w:ascii="Times New Roman" w:hAnsi="Times New Roman"/>
          <w:sz w:val="24"/>
          <w:szCs w:val="24"/>
        </w:rPr>
      </w:pPr>
      <w:r>
        <w:rPr>
          <w:rFonts w:ascii="Times New Roman" w:hAnsi="Times New Roman"/>
          <w:b/>
          <w:bCs/>
          <w:sz w:val="24"/>
          <w:szCs w:val="24"/>
        </w:rPr>
        <w:t xml:space="preserve">JKFF                                                               </w:t>
      </w:r>
      <w:r w:rsidR="004D183D">
        <w:rPr>
          <w:rFonts w:ascii="Times New Roman" w:hAnsi="Times New Roman"/>
          <w:b/>
          <w:bCs/>
          <w:sz w:val="24"/>
          <w:szCs w:val="24"/>
        </w:rPr>
        <w:t xml:space="preserve">           </w:t>
      </w:r>
      <w:r w:rsidR="003342D0" w:rsidRPr="006563C5">
        <w:rPr>
          <w:rFonts w:ascii="Times New Roman" w:hAnsi="Times New Roman"/>
          <w:b/>
          <w:bCs/>
          <w:sz w:val="24"/>
          <w:szCs w:val="24"/>
        </w:rPr>
        <w:t xml:space="preserve"> Truth Table</w:t>
      </w:r>
    </w:p>
    <w:p w:rsidR="003342D0" w:rsidRPr="006563C5" w:rsidRDefault="003342D0" w:rsidP="003342D0">
      <w:pPr>
        <w:widowControl w:val="0"/>
        <w:spacing w:after="0" w:line="100" w:lineRule="atLeast"/>
        <w:rPr>
          <w:rFonts w:ascii="Times New Roman" w:hAnsi="Times New Roman"/>
          <w:sz w:val="24"/>
          <w:szCs w:val="24"/>
        </w:rPr>
      </w:pPr>
    </w:p>
    <w:tbl>
      <w:tblPr>
        <w:tblpPr w:leftFromText="180" w:rightFromText="180" w:vertAnchor="text" w:horzAnchor="page" w:tblpX="6514" w:tblpY="374"/>
        <w:tblOverlap w:val="never"/>
        <w:tblW w:w="0" w:type="auto"/>
        <w:tblLayout w:type="fixed"/>
        <w:tblCellMar>
          <w:left w:w="0" w:type="dxa"/>
          <w:right w:w="0" w:type="dxa"/>
        </w:tblCellMar>
        <w:tblLook w:val="04A0" w:firstRow="1" w:lastRow="0" w:firstColumn="1" w:lastColumn="0" w:noHBand="0" w:noVBand="1"/>
      </w:tblPr>
      <w:tblGrid>
        <w:gridCol w:w="396"/>
        <w:gridCol w:w="374"/>
        <w:gridCol w:w="561"/>
        <w:gridCol w:w="424"/>
        <w:gridCol w:w="922"/>
        <w:gridCol w:w="667"/>
      </w:tblGrid>
      <w:tr w:rsidR="004D183D" w:rsidRPr="006563C5" w:rsidTr="004D183D">
        <w:trPr>
          <w:trHeight w:hRule="exact" w:val="591"/>
        </w:trPr>
        <w:tc>
          <w:tcPr>
            <w:tcW w:w="396" w:type="dxa"/>
            <w:tcBorders>
              <w:top w:val="single" w:sz="4" w:space="0" w:color="000000"/>
              <w:left w:val="single" w:sz="4" w:space="0" w:color="000000"/>
              <w:bottom w:val="single" w:sz="4" w:space="0" w:color="000000"/>
              <w:right w:val="nil"/>
            </w:tcBorders>
            <w:shd w:val="clear" w:color="auto" w:fill="FFFFFF"/>
            <w:vAlign w:val="center"/>
            <w:hideMark/>
          </w:tcPr>
          <w:p w:rsidR="004D183D" w:rsidRPr="006563C5"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J</w:t>
            </w:r>
          </w:p>
        </w:tc>
        <w:tc>
          <w:tcPr>
            <w:tcW w:w="374" w:type="dxa"/>
            <w:tcBorders>
              <w:top w:val="single" w:sz="4" w:space="0" w:color="000000"/>
              <w:left w:val="single" w:sz="4" w:space="0" w:color="000000"/>
              <w:bottom w:val="single" w:sz="4" w:space="0" w:color="000000"/>
              <w:right w:val="nil"/>
            </w:tcBorders>
            <w:shd w:val="clear" w:color="auto" w:fill="FFFFFF"/>
            <w:vAlign w:val="center"/>
            <w:hideMark/>
          </w:tcPr>
          <w:p w:rsidR="004D183D" w:rsidRPr="006563C5"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K</w:t>
            </w:r>
          </w:p>
        </w:tc>
        <w:tc>
          <w:tcPr>
            <w:tcW w:w="561" w:type="dxa"/>
            <w:tcBorders>
              <w:top w:val="single" w:sz="4" w:space="0" w:color="000000"/>
              <w:left w:val="single" w:sz="4" w:space="0" w:color="000000"/>
              <w:bottom w:val="single" w:sz="4" w:space="0" w:color="000000"/>
              <w:right w:val="nil"/>
            </w:tcBorders>
            <w:shd w:val="clear" w:color="auto" w:fill="FFFFFF"/>
            <w:vAlign w:val="center"/>
            <w:hideMark/>
          </w:tcPr>
          <w:p w:rsidR="004D183D" w:rsidRPr="006563C5"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Q</w:t>
            </w:r>
          </w:p>
        </w:tc>
        <w:tc>
          <w:tcPr>
            <w:tcW w:w="424" w:type="dxa"/>
            <w:tcBorders>
              <w:top w:val="single" w:sz="4" w:space="0" w:color="000000"/>
              <w:left w:val="single" w:sz="4" w:space="0" w:color="000000"/>
              <w:bottom w:val="single" w:sz="4" w:space="0" w:color="000000"/>
              <w:right w:val="nil"/>
            </w:tcBorders>
            <w:shd w:val="clear" w:color="auto" w:fill="FFFFFF"/>
            <w:vAlign w:val="center"/>
          </w:tcPr>
          <w:p w:rsidR="004D183D" w:rsidRPr="006563C5" w:rsidRDefault="004D183D" w:rsidP="004D183D">
            <w:pPr>
              <w:suppressAutoHyphens/>
              <w:snapToGrid w:val="0"/>
              <w:jc w:val="center"/>
              <w:rPr>
                <w:rFonts w:ascii="Times New Roman" w:eastAsia="Calibri" w:hAnsi="Times New Roman"/>
                <w:b/>
                <w:color w:val="000000"/>
                <w:kern w:val="2"/>
                <w:sz w:val="24"/>
                <w:szCs w:val="24"/>
              </w:rPr>
            </w:pPr>
            <w:r w:rsidRPr="006563C5">
              <w:rPr>
                <w:rFonts w:ascii="Times New Roman" w:eastAsia="Calibri" w:hAnsi="Times New Roman"/>
                <w:b/>
                <w:color w:val="000000"/>
                <w:kern w:val="2"/>
                <w:sz w:val="24"/>
                <w:szCs w:val="24"/>
              </w:rPr>
              <w:t>Q’</w:t>
            </w:r>
          </w:p>
        </w:tc>
        <w:tc>
          <w:tcPr>
            <w:tcW w:w="922" w:type="dxa"/>
            <w:tcBorders>
              <w:top w:val="single" w:sz="4" w:space="0" w:color="000000"/>
              <w:left w:val="single" w:sz="4" w:space="0" w:color="000000"/>
              <w:bottom w:val="single" w:sz="4" w:space="0" w:color="000000"/>
              <w:right w:val="nil"/>
            </w:tcBorders>
            <w:shd w:val="clear" w:color="auto" w:fill="FFFFFF"/>
            <w:vAlign w:val="center"/>
            <w:hideMark/>
          </w:tcPr>
          <w:p w:rsidR="004D183D" w:rsidRPr="004D183D"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pacing w:val="1"/>
                <w:position w:val="1"/>
                <w:sz w:val="24"/>
                <w:szCs w:val="24"/>
              </w:rPr>
              <w:t>Q</w:t>
            </w:r>
            <w:r>
              <w:rPr>
                <w:rFonts w:ascii="Times New Roman" w:hAnsi="Times New Roman"/>
                <w:b/>
                <w:sz w:val="24"/>
                <w:szCs w:val="24"/>
                <w:vertAlign w:val="subscript"/>
              </w:rPr>
              <w:t>n+1</w:t>
            </w:r>
          </w:p>
        </w:tc>
        <w:tc>
          <w:tcPr>
            <w:tcW w:w="66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83D" w:rsidRPr="006563C5" w:rsidRDefault="004D183D" w:rsidP="004D183D">
            <w:pPr>
              <w:snapToGrid w:val="0"/>
              <w:jc w:val="center"/>
              <w:rPr>
                <w:rFonts w:ascii="Times New Roman" w:eastAsia="Calibri" w:hAnsi="Times New Roman"/>
                <w:b/>
                <w:color w:val="000000"/>
                <w:kern w:val="2"/>
                <w:sz w:val="24"/>
                <w:szCs w:val="24"/>
              </w:rPr>
            </w:pPr>
            <w:r>
              <w:rPr>
                <w:rFonts w:ascii="Times New Roman" w:eastAsia="Calibri" w:hAnsi="Times New Roman"/>
                <w:b/>
                <w:color w:val="000000"/>
                <w:kern w:val="2"/>
                <w:sz w:val="24"/>
                <w:szCs w:val="24"/>
              </w:rPr>
              <w:t>Q</w:t>
            </w:r>
            <w:r>
              <w:rPr>
                <w:rFonts w:ascii="Times New Roman" w:eastAsia="Calibri" w:hAnsi="Times New Roman"/>
                <w:b/>
                <w:color w:val="000000"/>
                <w:kern w:val="2"/>
                <w:sz w:val="24"/>
                <w:szCs w:val="24"/>
                <w:vertAlign w:val="subscript"/>
              </w:rPr>
              <w:t>n+1</w:t>
            </w:r>
            <w:r w:rsidRPr="006563C5">
              <w:rPr>
                <w:rFonts w:ascii="Times New Roman" w:eastAsia="Calibri" w:hAnsi="Times New Roman"/>
                <w:b/>
                <w:color w:val="000000"/>
                <w:kern w:val="2"/>
                <w:sz w:val="24"/>
                <w:szCs w:val="24"/>
              </w:rPr>
              <w:t>’</w:t>
            </w:r>
          </w:p>
          <w:p w:rsidR="004D183D" w:rsidRPr="006563C5"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n+1</w:t>
            </w:r>
          </w:p>
        </w:tc>
      </w:tr>
      <w:tr w:rsidR="004D183D" w:rsidRPr="006563C5" w:rsidTr="004D183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4D183D" w:rsidRPr="006563C5" w:rsidTr="004D183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4D183D" w:rsidRPr="006563C5" w:rsidTr="004D183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4D183D" w:rsidRPr="006563C5" w:rsidTr="004D183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4D183D" w:rsidRPr="006563C5" w:rsidTr="004D183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4D183D" w:rsidRPr="006563C5" w:rsidTr="004D183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4D183D" w:rsidRPr="006563C5" w:rsidTr="004D183D">
        <w:trPr>
          <w:trHeight w:hRule="exact" w:val="307"/>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4D183D" w:rsidRPr="006563C5" w:rsidTr="004D183D">
        <w:trPr>
          <w:trHeight w:hRule="exact" w:val="306"/>
        </w:trPr>
        <w:tc>
          <w:tcPr>
            <w:tcW w:w="396"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37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561"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424"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22"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667"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7D1248" w:rsidRDefault="004D183D" w:rsidP="004D183D">
            <w:pPr>
              <w:suppressAutoHyphens/>
              <w:jc w:val="center"/>
              <w:rPr>
                <w:rFonts w:ascii="Times New Roman" w:hAnsi="Times New Roman"/>
                <w:bCs/>
                <w:color w:val="000000"/>
                <w:kern w:val="2"/>
                <w:sz w:val="24"/>
                <w:szCs w:val="24"/>
              </w:rPr>
            </w:pPr>
            <w:r>
              <w:rPr>
                <w:rFonts w:ascii="Times New Roman" w:hAnsi="Times New Roman"/>
                <w:bCs/>
                <w:color w:val="000000"/>
                <w:kern w:val="2"/>
                <w:sz w:val="24"/>
                <w:szCs w:val="24"/>
              </w:rPr>
              <w:t>1</w:t>
            </w:r>
          </w:p>
        </w:tc>
      </w:tr>
    </w:tbl>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4D183D" w:rsidP="003342D0">
      <w:pPr>
        <w:widowControl w:val="0"/>
        <w:spacing w:after="0" w:line="100" w:lineRule="atLeast"/>
        <w:rPr>
          <w:rFonts w:ascii="Times New Roman" w:hAnsi="Times New Roman"/>
          <w:sz w:val="24"/>
          <w:szCs w:val="24"/>
        </w:rPr>
      </w:pPr>
      <w:r>
        <w:rPr>
          <w:rFonts w:ascii="Times New Roman" w:hAnsi="Times New Roman"/>
          <w:noProof/>
          <w:sz w:val="24"/>
          <w:szCs w:val="24"/>
        </w:rPr>
        <w:drawing>
          <wp:inline distT="0" distB="0" distL="0" distR="0">
            <wp:extent cx="2732567" cy="967563"/>
            <wp:effectExtent l="0" t="0" r="0" b="0"/>
            <wp:docPr id="4" name="Picture 4" descr="C:\Users\Arup Ratan Das\AppData\Local\Microsoft\Windows\INetCache\Content.Word\IMG_20180909_164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p Ratan Das\AppData\Local\Microsoft\Windows\INetCache\Content.Word\IMG_20180909_16493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067" cy="967740"/>
                    </a:xfrm>
                    <a:prstGeom prst="rect">
                      <a:avLst/>
                    </a:prstGeom>
                    <a:noFill/>
                    <a:ln>
                      <a:noFill/>
                    </a:ln>
                  </pic:spPr>
                </pic:pic>
              </a:graphicData>
            </a:graphic>
          </wp:inline>
        </w:drawing>
      </w: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tabs>
          <w:tab w:val="left" w:pos="6404"/>
        </w:tabs>
        <w:spacing w:after="0" w:line="100" w:lineRule="atLeast"/>
        <w:ind w:left="902"/>
        <w:rPr>
          <w:rFonts w:ascii="Times New Roman" w:hAnsi="Times New Roman"/>
          <w:b/>
          <w:bCs/>
          <w:sz w:val="24"/>
          <w:szCs w:val="24"/>
        </w:rPr>
      </w:pPr>
    </w:p>
    <w:p w:rsidR="003342D0" w:rsidRPr="006563C5" w:rsidRDefault="003342D0" w:rsidP="003342D0">
      <w:pPr>
        <w:widowControl w:val="0"/>
        <w:tabs>
          <w:tab w:val="left" w:pos="6404"/>
        </w:tabs>
        <w:spacing w:after="0" w:line="100" w:lineRule="atLeast"/>
        <w:ind w:left="902"/>
        <w:rPr>
          <w:rFonts w:ascii="Times New Roman" w:hAnsi="Times New Roman"/>
          <w:b/>
          <w:bCs/>
          <w:sz w:val="24"/>
          <w:szCs w:val="24"/>
        </w:rPr>
      </w:pPr>
      <w:r w:rsidRPr="006563C5">
        <w:rPr>
          <w:rFonts w:ascii="Times New Roman" w:hAnsi="Times New Roman"/>
          <w:b/>
          <w:bCs/>
          <w:sz w:val="24"/>
          <w:szCs w:val="24"/>
        </w:rPr>
        <w:t xml:space="preserve">D  FF                             </w:t>
      </w:r>
      <w:r w:rsidR="007D1248">
        <w:rPr>
          <w:rFonts w:ascii="Times New Roman" w:hAnsi="Times New Roman"/>
          <w:b/>
          <w:bCs/>
          <w:sz w:val="24"/>
          <w:szCs w:val="24"/>
        </w:rPr>
        <w:t xml:space="preserve">                        </w:t>
      </w:r>
      <w:r w:rsidR="004D183D">
        <w:rPr>
          <w:rFonts w:ascii="Times New Roman" w:hAnsi="Times New Roman"/>
          <w:b/>
          <w:bCs/>
          <w:sz w:val="24"/>
          <w:szCs w:val="24"/>
        </w:rPr>
        <w:t xml:space="preserve">               </w:t>
      </w:r>
      <w:r w:rsidRPr="006563C5">
        <w:rPr>
          <w:rFonts w:ascii="Times New Roman" w:hAnsi="Times New Roman"/>
          <w:b/>
          <w:bCs/>
          <w:sz w:val="24"/>
          <w:szCs w:val="24"/>
        </w:rPr>
        <w:t>Truth Table</w:t>
      </w:r>
    </w:p>
    <w:p w:rsidR="003342D0" w:rsidRPr="006563C5" w:rsidRDefault="003342D0" w:rsidP="003342D0">
      <w:pPr>
        <w:widowControl w:val="0"/>
        <w:spacing w:after="0" w:line="100" w:lineRule="atLeast"/>
        <w:rPr>
          <w:rFonts w:ascii="Times New Roman" w:hAnsi="Times New Roman"/>
          <w:sz w:val="24"/>
          <w:szCs w:val="24"/>
        </w:rPr>
      </w:pPr>
    </w:p>
    <w:tbl>
      <w:tblPr>
        <w:tblpPr w:leftFromText="180" w:rightFromText="180" w:vertAnchor="text" w:horzAnchor="page" w:tblpX="6983" w:tblpY="221"/>
        <w:tblW w:w="0" w:type="auto"/>
        <w:tblLayout w:type="fixed"/>
        <w:tblCellMar>
          <w:left w:w="0" w:type="dxa"/>
          <w:right w:w="0" w:type="dxa"/>
        </w:tblCellMar>
        <w:tblLook w:val="04A0" w:firstRow="1" w:lastRow="0" w:firstColumn="1" w:lastColumn="0" w:noHBand="0" w:noVBand="1"/>
      </w:tblPr>
      <w:tblGrid>
        <w:gridCol w:w="545"/>
        <w:gridCol w:w="862"/>
      </w:tblGrid>
      <w:tr w:rsidR="003342D0" w:rsidRPr="006563C5" w:rsidTr="004D183D">
        <w:trPr>
          <w:trHeight w:hRule="exact" w:val="319"/>
        </w:trPr>
        <w:tc>
          <w:tcPr>
            <w:tcW w:w="545" w:type="dxa"/>
            <w:tcBorders>
              <w:top w:val="single" w:sz="4" w:space="0" w:color="000000"/>
              <w:left w:val="single" w:sz="4" w:space="0" w:color="000000"/>
              <w:bottom w:val="single" w:sz="4" w:space="0" w:color="000000"/>
              <w:right w:val="nil"/>
            </w:tcBorders>
            <w:shd w:val="clear" w:color="auto" w:fill="FFFFFF"/>
            <w:hideMark/>
          </w:tcPr>
          <w:p w:rsidR="003342D0" w:rsidRPr="006563C5" w:rsidRDefault="003342D0"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D</w:t>
            </w:r>
          </w:p>
        </w:tc>
        <w:tc>
          <w:tcPr>
            <w:tcW w:w="862" w:type="dxa"/>
            <w:tcBorders>
              <w:top w:val="single" w:sz="4" w:space="0" w:color="000000"/>
              <w:left w:val="single" w:sz="4" w:space="0" w:color="000000"/>
              <w:bottom w:val="single" w:sz="4" w:space="0" w:color="000000"/>
              <w:right w:val="single" w:sz="4" w:space="0" w:color="000000"/>
            </w:tcBorders>
            <w:shd w:val="clear" w:color="auto" w:fill="FFFFFF"/>
            <w:hideMark/>
          </w:tcPr>
          <w:p w:rsidR="003342D0" w:rsidRPr="006563C5" w:rsidRDefault="003342D0" w:rsidP="004D183D">
            <w:pPr>
              <w:suppressAutoHyphens/>
              <w:jc w:val="center"/>
              <w:rPr>
                <w:rFonts w:ascii="Times New Roman" w:eastAsia="Calibri" w:hAnsi="Times New Roman"/>
                <w:b/>
                <w:color w:val="000000"/>
                <w:kern w:val="2"/>
                <w:sz w:val="24"/>
                <w:szCs w:val="24"/>
              </w:rPr>
            </w:pPr>
            <w:bookmarkStart w:id="0" w:name="__UnoMark__2791_812910169"/>
            <w:bookmarkStart w:id="1" w:name="__UnoMark__2792_812910169"/>
            <w:bookmarkEnd w:id="0"/>
            <w:bookmarkEnd w:id="1"/>
            <w:r w:rsidRPr="006563C5">
              <w:rPr>
                <w:rFonts w:ascii="Times New Roman" w:hAnsi="Times New Roman"/>
                <w:b/>
                <w:sz w:val="24"/>
                <w:szCs w:val="24"/>
              </w:rPr>
              <w:t>O/P</w:t>
            </w:r>
          </w:p>
        </w:tc>
      </w:tr>
      <w:tr w:rsidR="003342D0" w:rsidRPr="006563C5" w:rsidTr="004D183D">
        <w:trPr>
          <w:trHeight w:hRule="exact" w:val="320"/>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3342D0" w:rsidRPr="006563C5" w:rsidRDefault="007D1248" w:rsidP="004D183D">
            <w:pPr>
              <w:suppressAutoHyphens/>
              <w:jc w:val="center"/>
              <w:rPr>
                <w:rFonts w:ascii="Times New Roman" w:eastAsia="Calibri" w:hAnsi="Times New Roman"/>
                <w:color w:val="000000"/>
                <w:kern w:val="2"/>
                <w:sz w:val="24"/>
                <w:szCs w:val="24"/>
              </w:rPr>
            </w:pPr>
            <w:bookmarkStart w:id="2" w:name="__UnoMark__2793_812910169"/>
            <w:bookmarkStart w:id="3" w:name="__UnoMark__2794_812910169"/>
            <w:bookmarkEnd w:id="2"/>
            <w:bookmarkEnd w:id="3"/>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342D0" w:rsidRPr="006563C5" w:rsidRDefault="007D1248" w:rsidP="004D183D">
            <w:pPr>
              <w:suppressAutoHyphens/>
              <w:jc w:val="center"/>
              <w:rPr>
                <w:rFonts w:ascii="Times New Roman" w:eastAsia="Calibri" w:hAnsi="Times New Roman"/>
                <w:color w:val="000000"/>
                <w:kern w:val="2"/>
                <w:sz w:val="24"/>
                <w:szCs w:val="24"/>
              </w:rPr>
            </w:pPr>
            <w:bookmarkStart w:id="4" w:name="__UnoMark__2795_812910169"/>
            <w:bookmarkStart w:id="5" w:name="__UnoMark__2796_812910169"/>
            <w:bookmarkEnd w:id="4"/>
            <w:bookmarkEnd w:id="5"/>
            <w:r>
              <w:rPr>
                <w:rFonts w:ascii="Times New Roman" w:eastAsia="Calibri" w:hAnsi="Times New Roman"/>
                <w:color w:val="000000"/>
                <w:kern w:val="2"/>
                <w:sz w:val="24"/>
                <w:szCs w:val="24"/>
              </w:rPr>
              <w:t>1</w:t>
            </w:r>
          </w:p>
        </w:tc>
      </w:tr>
      <w:tr w:rsidR="003342D0" w:rsidRPr="006563C5" w:rsidTr="004D183D">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3342D0" w:rsidRPr="006563C5" w:rsidRDefault="00B858E2" w:rsidP="004D183D">
            <w:pPr>
              <w:suppressAutoHyphens/>
              <w:jc w:val="center"/>
              <w:rPr>
                <w:rFonts w:ascii="Times New Roman" w:eastAsia="Calibri" w:hAnsi="Times New Roman"/>
                <w:color w:val="000000"/>
                <w:kern w:val="2"/>
                <w:sz w:val="24"/>
                <w:szCs w:val="24"/>
              </w:rPr>
            </w:pPr>
            <w:bookmarkStart w:id="6" w:name="__UnoMark__2797_812910169"/>
            <w:bookmarkStart w:id="7" w:name="__UnoMark__2798_812910169"/>
            <w:bookmarkEnd w:id="6"/>
            <w:bookmarkEnd w:id="7"/>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342D0" w:rsidRPr="006563C5" w:rsidRDefault="007D1248" w:rsidP="004D183D">
            <w:pPr>
              <w:suppressAutoHyphens/>
              <w:jc w:val="center"/>
              <w:rPr>
                <w:rFonts w:ascii="Times New Roman" w:eastAsia="Calibri" w:hAnsi="Times New Roman"/>
                <w:color w:val="000000"/>
                <w:kern w:val="2"/>
                <w:sz w:val="24"/>
                <w:szCs w:val="24"/>
              </w:rPr>
            </w:pPr>
            <w:bookmarkStart w:id="8" w:name="__UnoMark__2799_812910169"/>
            <w:bookmarkEnd w:id="8"/>
            <w:r>
              <w:rPr>
                <w:rFonts w:ascii="Times New Roman" w:eastAsia="Calibri" w:hAnsi="Times New Roman"/>
                <w:color w:val="000000"/>
                <w:kern w:val="2"/>
                <w:sz w:val="24"/>
                <w:szCs w:val="24"/>
              </w:rPr>
              <w:t>1</w:t>
            </w:r>
          </w:p>
        </w:tc>
      </w:tr>
    </w:tbl>
    <w:tbl>
      <w:tblPr>
        <w:tblpPr w:leftFromText="180" w:rightFromText="180" w:vertAnchor="text" w:horzAnchor="margin" w:tblpXSpec="right" w:tblpY="157"/>
        <w:tblW w:w="0" w:type="auto"/>
        <w:tblLayout w:type="fixed"/>
        <w:tblCellMar>
          <w:left w:w="0" w:type="dxa"/>
          <w:right w:w="0" w:type="dxa"/>
        </w:tblCellMar>
        <w:tblLook w:val="04A0" w:firstRow="1" w:lastRow="0" w:firstColumn="1" w:lastColumn="0" w:noHBand="0" w:noVBand="1"/>
      </w:tblPr>
      <w:tblGrid>
        <w:gridCol w:w="545"/>
        <w:gridCol w:w="862"/>
        <w:gridCol w:w="862"/>
      </w:tblGrid>
      <w:tr w:rsidR="004D183D" w:rsidRPr="006563C5" w:rsidTr="00C403D4">
        <w:trPr>
          <w:trHeight w:hRule="exact" w:val="319"/>
        </w:trPr>
        <w:tc>
          <w:tcPr>
            <w:tcW w:w="545" w:type="dxa"/>
            <w:tcBorders>
              <w:top w:val="single" w:sz="4" w:space="0" w:color="000000"/>
              <w:left w:val="single" w:sz="4" w:space="0" w:color="000000"/>
              <w:bottom w:val="single" w:sz="4" w:space="0" w:color="000000"/>
              <w:right w:val="nil"/>
            </w:tcBorders>
            <w:shd w:val="clear" w:color="auto" w:fill="FFFFFF"/>
            <w:hideMark/>
          </w:tcPr>
          <w:p w:rsidR="004D183D" w:rsidRPr="006563C5" w:rsidRDefault="004D183D" w:rsidP="004D183D">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D</w:t>
            </w:r>
          </w:p>
        </w:tc>
        <w:tc>
          <w:tcPr>
            <w:tcW w:w="862" w:type="dxa"/>
            <w:tcBorders>
              <w:top w:val="single" w:sz="4" w:space="0" w:color="000000"/>
              <w:left w:val="single" w:sz="4" w:space="0" w:color="000000"/>
              <w:bottom w:val="single" w:sz="4" w:space="0" w:color="000000"/>
              <w:right w:val="single" w:sz="4" w:space="0" w:color="000000"/>
            </w:tcBorders>
            <w:shd w:val="clear" w:color="auto" w:fill="FFFFFF"/>
            <w:hideMark/>
          </w:tcPr>
          <w:p w:rsidR="004D183D" w:rsidRPr="006563C5" w:rsidRDefault="004D183D" w:rsidP="004D183D">
            <w:pPr>
              <w:suppressAutoHyphens/>
              <w:jc w:val="center"/>
              <w:rPr>
                <w:rFonts w:ascii="Times New Roman" w:eastAsia="Calibri" w:hAnsi="Times New Roman"/>
                <w:b/>
                <w:color w:val="000000"/>
                <w:kern w:val="2"/>
                <w:sz w:val="24"/>
                <w:szCs w:val="24"/>
              </w:rPr>
            </w:pPr>
            <w:r>
              <w:rPr>
                <w:rFonts w:ascii="Times New Roman" w:hAnsi="Times New Roman"/>
                <w:b/>
                <w:sz w:val="24"/>
                <w:szCs w:val="24"/>
              </w:rPr>
              <w:t>Qn</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4D183D" w:rsidRPr="004D183D" w:rsidRDefault="004D183D" w:rsidP="004D183D">
            <w:pPr>
              <w:suppressAutoHyphens/>
              <w:jc w:val="center"/>
              <w:rPr>
                <w:rFonts w:ascii="Times New Roman" w:hAnsi="Times New Roman"/>
                <w:b/>
                <w:sz w:val="24"/>
                <w:szCs w:val="24"/>
              </w:rPr>
            </w:pPr>
            <w:r>
              <w:rPr>
                <w:rFonts w:ascii="Times New Roman" w:hAnsi="Times New Roman"/>
                <w:b/>
                <w:sz w:val="24"/>
                <w:szCs w:val="24"/>
              </w:rPr>
              <w:t>Q</w:t>
            </w:r>
            <w:r>
              <w:rPr>
                <w:rFonts w:ascii="Times New Roman" w:hAnsi="Times New Roman"/>
                <w:b/>
                <w:sz w:val="24"/>
                <w:szCs w:val="24"/>
                <w:vertAlign w:val="subscript"/>
              </w:rPr>
              <w:t>n+1</w:t>
            </w:r>
          </w:p>
        </w:tc>
      </w:tr>
      <w:tr w:rsidR="004D183D" w:rsidRPr="006563C5" w:rsidTr="00C403D4">
        <w:trPr>
          <w:trHeight w:hRule="exact" w:val="320"/>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4D183D" w:rsidRPr="006563C5" w:rsidTr="00C403D4">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4D183D" w:rsidRPr="006563C5"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4D183D" w:rsidRPr="006563C5" w:rsidTr="00C403D4">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4D183D" w:rsidRPr="006563C5" w:rsidTr="00C403D4">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4D183D" w:rsidRDefault="004D183D" w:rsidP="004D183D">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bl>
    <w:p w:rsidR="003342D0" w:rsidRPr="006563C5" w:rsidRDefault="00723AF5" w:rsidP="003342D0">
      <w:pPr>
        <w:widowControl w:val="0"/>
        <w:spacing w:after="0" w:line="100" w:lineRule="atLeast"/>
        <w:rPr>
          <w:rFonts w:ascii="Times New Roman" w:hAnsi="Times New Roman"/>
          <w:sz w:val="24"/>
          <w:szCs w:val="24"/>
        </w:rPr>
      </w:pPr>
      <w:r>
        <w:rPr>
          <w:rFonts w:ascii="Times New Roman" w:hAnsi="Times New Roman"/>
          <w:sz w:val="24"/>
          <w:szCs w:val="24"/>
        </w:rPr>
        <w:pict>
          <v:shape id="_x0000_i1026" type="#_x0000_t75" style="width:222.7pt;height:87.9pt">
            <v:imagedata r:id="rId10" o:title="IMG_20180909_165318"/>
          </v:shape>
        </w:pict>
      </w:r>
      <w:r w:rsidR="004D183D">
        <w:rPr>
          <w:rFonts w:ascii="Times New Roman" w:hAnsi="Times New Roman"/>
          <w:sz w:val="24"/>
          <w:szCs w:val="24"/>
        </w:rPr>
        <w:t xml:space="preserve">  </w:t>
      </w:r>
    </w:p>
    <w:p w:rsidR="003342D0" w:rsidRPr="006563C5" w:rsidRDefault="003342D0" w:rsidP="003342D0">
      <w:pPr>
        <w:widowControl w:val="0"/>
        <w:spacing w:after="0" w:line="100" w:lineRule="atLeast"/>
        <w:rPr>
          <w:rFonts w:ascii="Times New Roman" w:hAnsi="Times New Roman"/>
          <w:sz w:val="24"/>
          <w:szCs w:val="24"/>
        </w:rPr>
      </w:pPr>
      <w:bookmarkStart w:id="9" w:name="__UnoMark__2790_812910169"/>
      <w:bookmarkEnd w:id="9"/>
    </w:p>
    <w:p w:rsidR="003342D0" w:rsidRPr="006563C5" w:rsidRDefault="003342D0" w:rsidP="003342D0">
      <w:pPr>
        <w:widowControl w:val="0"/>
        <w:spacing w:after="0" w:line="100" w:lineRule="atLeast"/>
        <w:rPr>
          <w:rFonts w:ascii="Times New Roman" w:hAnsi="Times New Roman"/>
          <w:sz w:val="24"/>
          <w:szCs w:val="24"/>
        </w:rPr>
      </w:pPr>
    </w:p>
    <w:p w:rsidR="00B75907" w:rsidRDefault="007D1248" w:rsidP="003342D0">
      <w:pPr>
        <w:widowControl w:val="0"/>
        <w:spacing w:after="0" w:line="100" w:lineRule="atLeast"/>
        <w:ind w:left="100"/>
        <w:rPr>
          <w:rFonts w:ascii="Times New Roman" w:hAnsi="Times New Roman"/>
          <w:b/>
          <w:bCs/>
          <w:sz w:val="24"/>
          <w:szCs w:val="24"/>
        </w:rPr>
      </w:pPr>
      <w:r>
        <w:rPr>
          <w:rFonts w:ascii="Times New Roman" w:hAnsi="Times New Roman"/>
          <w:b/>
          <w:bCs/>
          <w:sz w:val="24"/>
          <w:szCs w:val="24"/>
        </w:rPr>
        <w:t xml:space="preserve">              </w:t>
      </w:r>
      <w:r w:rsidR="003342D0" w:rsidRPr="006563C5">
        <w:rPr>
          <w:rFonts w:ascii="Times New Roman" w:hAnsi="Times New Roman"/>
          <w:b/>
          <w:bCs/>
          <w:sz w:val="24"/>
          <w:szCs w:val="24"/>
        </w:rPr>
        <w:t>TFF</w:t>
      </w:r>
      <w:r>
        <w:rPr>
          <w:rFonts w:ascii="Times New Roman" w:hAnsi="Times New Roman"/>
          <w:b/>
          <w:bCs/>
          <w:sz w:val="24"/>
          <w:szCs w:val="24"/>
        </w:rPr>
        <w:t xml:space="preserve">           </w:t>
      </w:r>
      <w:r w:rsidR="003342D0" w:rsidRPr="006563C5">
        <w:rPr>
          <w:rFonts w:ascii="Times New Roman" w:hAnsi="Times New Roman"/>
          <w:b/>
          <w:bCs/>
          <w:sz w:val="24"/>
          <w:szCs w:val="24"/>
        </w:rPr>
        <w:tab/>
      </w:r>
      <w:r w:rsidR="003342D0" w:rsidRPr="006563C5">
        <w:rPr>
          <w:rFonts w:ascii="Times New Roman" w:hAnsi="Times New Roman"/>
          <w:b/>
          <w:bCs/>
          <w:sz w:val="24"/>
          <w:szCs w:val="24"/>
        </w:rPr>
        <w:tab/>
      </w:r>
      <w:r w:rsidR="003342D0" w:rsidRPr="006563C5">
        <w:rPr>
          <w:rFonts w:ascii="Times New Roman" w:hAnsi="Times New Roman"/>
          <w:b/>
          <w:bCs/>
          <w:sz w:val="24"/>
          <w:szCs w:val="24"/>
        </w:rPr>
        <w:tab/>
      </w:r>
      <w:r>
        <w:rPr>
          <w:rFonts w:ascii="Times New Roman" w:hAnsi="Times New Roman"/>
          <w:b/>
          <w:bCs/>
          <w:sz w:val="24"/>
          <w:szCs w:val="24"/>
        </w:rPr>
        <w:t xml:space="preserve">                     </w:t>
      </w:r>
      <w:r w:rsidR="004D183D">
        <w:rPr>
          <w:rFonts w:ascii="Times New Roman" w:hAnsi="Times New Roman"/>
          <w:b/>
          <w:bCs/>
          <w:sz w:val="24"/>
          <w:szCs w:val="24"/>
        </w:rPr>
        <w:t xml:space="preserve">            </w:t>
      </w:r>
      <w:r>
        <w:rPr>
          <w:rFonts w:ascii="Times New Roman" w:hAnsi="Times New Roman"/>
          <w:b/>
          <w:bCs/>
          <w:sz w:val="24"/>
          <w:szCs w:val="24"/>
        </w:rPr>
        <w:t xml:space="preserve"> </w:t>
      </w:r>
      <w:r w:rsidR="003342D0" w:rsidRPr="006563C5">
        <w:rPr>
          <w:rFonts w:ascii="Times New Roman" w:hAnsi="Times New Roman"/>
          <w:b/>
          <w:bCs/>
          <w:sz w:val="24"/>
          <w:szCs w:val="24"/>
        </w:rPr>
        <w:t>Truth Table</w:t>
      </w:r>
      <w:r w:rsidR="003342D0" w:rsidRPr="006563C5">
        <w:rPr>
          <w:rFonts w:ascii="Times New Roman" w:hAnsi="Times New Roman"/>
          <w:b/>
          <w:bCs/>
          <w:sz w:val="24"/>
          <w:szCs w:val="24"/>
        </w:rPr>
        <w:tab/>
      </w:r>
    </w:p>
    <w:p w:rsidR="004D183D" w:rsidRPr="006563C5" w:rsidRDefault="003342D0" w:rsidP="003342D0">
      <w:pPr>
        <w:widowControl w:val="0"/>
        <w:spacing w:after="0" w:line="100" w:lineRule="atLeast"/>
        <w:ind w:left="100"/>
        <w:rPr>
          <w:rFonts w:ascii="Times New Roman" w:hAnsi="Times New Roman"/>
          <w:sz w:val="24"/>
          <w:szCs w:val="24"/>
        </w:rPr>
      </w:pPr>
      <w:r w:rsidRPr="006563C5">
        <w:rPr>
          <w:rFonts w:ascii="Times New Roman" w:hAnsi="Times New Roman"/>
          <w:b/>
          <w:bCs/>
          <w:sz w:val="24"/>
          <w:szCs w:val="24"/>
        </w:rPr>
        <w:tab/>
      </w:r>
      <w:r w:rsidRPr="006563C5">
        <w:rPr>
          <w:rFonts w:ascii="Times New Roman" w:hAnsi="Times New Roman"/>
          <w:b/>
          <w:bCs/>
          <w:sz w:val="24"/>
          <w:szCs w:val="24"/>
        </w:rPr>
        <w:tab/>
      </w:r>
      <w:r w:rsidRPr="006563C5">
        <w:rPr>
          <w:rFonts w:ascii="Times New Roman" w:hAnsi="Times New Roman"/>
          <w:b/>
          <w:bCs/>
          <w:sz w:val="24"/>
          <w:szCs w:val="24"/>
        </w:rPr>
        <w:tab/>
      </w:r>
      <w:bookmarkStart w:id="10" w:name="_GoBack"/>
      <w:bookmarkEnd w:id="10"/>
    </w:p>
    <w:tbl>
      <w:tblPr>
        <w:tblpPr w:leftFromText="180" w:rightFromText="180" w:vertAnchor="text" w:horzAnchor="page" w:tblpX="6984" w:tblpY="1068"/>
        <w:tblOverlap w:val="never"/>
        <w:tblW w:w="0" w:type="auto"/>
        <w:tblLayout w:type="fixed"/>
        <w:tblCellMar>
          <w:left w:w="0" w:type="dxa"/>
          <w:right w:w="0" w:type="dxa"/>
        </w:tblCellMar>
        <w:tblLook w:val="04A0" w:firstRow="1" w:lastRow="0" w:firstColumn="1" w:lastColumn="0" w:noHBand="0" w:noVBand="1"/>
      </w:tblPr>
      <w:tblGrid>
        <w:gridCol w:w="535"/>
        <w:gridCol w:w="930"/>
      </w:tblGrid>
      <w:tr w:rsidR="00B858E2" w:rsidRPr="006563C5" w:rsidTr="00B858E2">
        <w:trPr>
          <w:trHeight w:hRule="exact" w:val="286"/>
        </w:trPr>
        <w:tc>
          <w:tcPr>
            <w:tcW w:w="535" w:type="dxa"/>
            <w:tcBorders>
              <w:top w:val="single" w:sz="4" w:space="0" w:color="000000"/>
              <w:left w:val="single" w:sz="4" w:space="0" w:color="000000"/>
              <w:bottom w:val="single" w:sz="4" w:space="0" w:color="000000"/>
              <w:right w:val="nil"/>
            </w:tcBorders>
            <w:shd w:val="clear" w:color="auto" w:fill="FFFFFF"/>
            <w:hideMark/>
          </w:tcPr>
          <w:p w:rsidR="00B858E2" w:rsidRPr="006563C5" w:rsidRDefault="00B858E2" w:rsidP="00B858E2">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T</w:t>
            </w:r>
          </w:p>
        </w:tc>
        <w:tc>
          <w:tcPr>
            <w:tcW w:w="930" w:type="dxa"/>
            <w:tcBorders>
              <w:top w:val="single" w:sz="4" w:space="0" w:color="000000"/>
              <w:left w:val="single" w:sz="4" w:space="0" w:color="000000"/>
              <w:bottom w:val="single" w:sz="4" w:space="0" w:color="000000"/>
              <w:right w:val="single" w:sz="4" w:space="0" w:color="000000"/>
            </w:tcBorders>
            <w:shd w:val="clear" w:color="auto" w:fill="FFFFFF"/>
            <w:hideMark/>
          </w:tcPr>
          <w:p w:rsidR="00B858E2" w:rsidRPr="006563C5" w:rsidRDefault="00B858E2" w:rsidP="00B858E2">
            <w:pPr>
              <w:suppressAutoHyphens/>
              <w:jc w:val="center"/>
              <w:rPr>
                <w:rFonts w:ascii="Times New Roman" w:eastAsia="Calibri" w:hAnsi="Times New Roman"/>
                <w:b/>
                <w:color w:val="000000"/>
                <w:kern w:val="2"/>
                <w:sz w:val="24"/>
                <w:szCs w:val="24"/>
              </w:rPr>
            </w:pPr>
            <w:r w:rsidRPr="006563C5">
              <w:rPr>
                <w:rFonts w:ascii="Times New Roman" w:hAnsi="Times New Roman"/>
                <w:b/>
                <w:sz w:val="24"/>
                <w:szCs w:val="24"/>
              </w:rPr>
              <w:t>O/P</w:t>
            </w:r>
          </w:p>
        </w:tc>
      </w:tr>
      <w:tr w:rsidR="00B858E2" w:rsidRPr="006563C5" w:rsidTr="00B858E2">
        <w:trPr>
          <w:trHeight w:hRule="exact" w:val="287"/>
        </w:trPr>
        <w:tc>
          <w:tcPr>
            <w:tcW w:w="535" w:type="dxa"/>
            <w:tcBorders>
              <w:top w:val="single" w:sz="4" w:space="0" w:color="000000"/>
              <w:left w:val="single" w:sz="4" w:space="0" w:color="000000"/>
              <w:bottom w:val="single" w:sz="4" w:space="0" w:color="000000"/>
              <w:right w:val="nil"/>
            </w:tcBorders>
            <w:shd w:val="clear" w:color="auto" w:fill="FFFFFF"/>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930" w:type="dxa"/>
            <w:tcBorders>
              <w:top w:val="single" w:sz="4" w:space="0" w:color="000000"/>
              <w:left w:val="single" w:sz="4" w:space="0" w:color="000000"/>
              <w:bottom w:val="single" w:sz="4" w:space="0" w:color="000000"/>
              <w:right w:val="single" w:sz="4" w:space="0" w:color="000000"/>
            </w:tcBorders>
            <w:shd w:val="clear" w:color="auto" w:fill="FFFFFF"/>
            <w:hideMark/>
          </w:tcPr>
          <w:p w:rsidR="00B858E2" w:rsidRPr="004D183D" w:rsidRDefault="00B858E2" w:rsidP="00B858E2">
            <w:pPr>
              <w:suppressAutoHyphens/>
              <w:jc w:val="center"/>
              <w:rPr>
                <w:rFonts w:ascii="Times New Roman" w:eastAsia="Calibri" w:hAnsi="Times New Roman"/>
                <w:color w:val="000000"/>
                <w:kern w:val="2"/>
                <w:sz w:val="24"/>
                <w:szCs w:val="24"/>
                <w:vertAlign w:val="subscript"/>
              </w:rPr>
            </w:pPr>
            <w:r>
              <w:rPr>
                <w:rFonts w:ascii="Times New Roman" w:eastAsia="Calibri" w:hAnsi="Times New Roman"/>
                <w:color w:val="000000"/>
                <w:kern w:val="2"/>
                <w:sz w:val="24"/>
                <w:szCs w:val="24"/>
              </w:rPr>
              <w:t>Q</w:t>
            </w:r>
            <w:r>
              <w:rPr>
                <w:rFonts w:ascii="Times New Roman" w:eastAsia="Calibri" w:hAnsi="Times New Roman"/>
                <w:color w:val="000000"/>
                <w:kern w:val="2"/>
                <w:sz w:val="24"/>
                <w:szCs w:val="24"/>
                <w:vertAlign w:val="subscript"/>
              </w:rPr>
              <w:t>n</w:t>
            </w:r>
          </w:p>
        </w:tc>
      </w:tr>
      <w:tr w:rsidR="00B858E2" w:rsidRPr="006563C5" w:rsidTr="00B858E2">
        <w:trPr>
          <w:trHeight w:hRule="exact" w:val="284"/>
        </w:trPr>
        <w:tc>
          <w:tcPr>
            <w:tcW w:w="535" w:type="dxa"/>
            <w:tcBorders>
              <w:top w:val="single" w:sz="4" w:space="0" w:color="000000"/>
              <w:left w:val="single" w:sz="4" w:space="0" w:color="000000"/>
              <w:bottom w:val="single" w:sz="4" w:space="0" w:color="000000"/>
              <w:right w:val="nil"/>
            </w:tcBorders>
            <w:shd w:val="clear" w:color="auto" w:fill="FFFFFF"/>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930" w:type="dxa"/>
            <w:tcBorders>
              <w:top w:val="single" w:sz="4" w:space="0" w:color="000000"/>
              <w:left w:val="single" w:sz="4" w:space="0" w:color="000000"/>
              <w:bottom w:val="single" w:sz="4" w:space="0" w:color="000000"/>
              <w:right w:val="single" w:sz="4" w:space="0" w:color="000000"/>
            </w:tcBorders>
            <w:shd w:val="clear" w:color="auto" w:fill="FFFFFF"/>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Q</w:t>
            </w:r>
            <w:r>
              <w:rPr>
                <w:rFonts w:ascii="Times New Roman" w:eastAsia="Calibri" w:hAnsi="Times New Roman"/>
                <w:color w:val="000000"/>
                <w:kern w:val="2"/>
                <w:sz w:val="24"/>
                <w:szCs w:val="24"/>
                <w:vertAlign w:val="subscript"/>
              </w:rPr>
              <w:t>n</w:t>
            </w:r>
            <w:r>
              <w:rPr>
                <w:rFonts w:ascii="Times New Roman" w:eastAsia="Calibri" w:hAnsi="Times New Roman"/>
                <w:color w:val="000000"/>
                <w:kern w:val="2"/>
                <w:sz w:val="24"/>
                <w:szCs w:val="24"/>
              </w:rPr>
              <w:t>’</w:t>
            </w:r>
          </w:p>
        </w:tc>
      </w:tr>
    </w:tbl>
    <w:tbl>
      <w:tblPr>
        <w:tblpPr w:leftFromText="180" w:rightFromText="180" w:vertAnchor="text" w:horzAnchor="page" w:tblpX="9025" w:tblpY="347"/>
        <w:tblW w:w="0" w:type="auto"/>
        <w:tblLayout w:type="fixed"/>
        <w:tblCellMar>
          <w:left w:w="0" w:type="dxa"/>
          <w:right w:w="0" w:type="dxa"/>
        </w:tblCellMar>
        <w:tblLook w:val="04A0" w:firstRow="1" w:lastRow="0" w:firstColumn="1" w:lastColumn="0" w:noHBand="0" w:noVBand="1"/>
      </w:tblPr>
      <w:tblGrid>
        <w:gridCol w:w="545"/>
        <w:gridCol w:w="862"/>
        <w:gridCol w:w="862"/>
      </w:tblGrid>
      <w:tr w:rsidR="00B858E2" w:rsidRPr="006563C5" w:rsidTr="00B858E2">
        <w:trPr>
          <w:trHeight w:hRule="exact" w:val="319"/>
        </w:trPr>
        <w:tc>
          <w:tcPr>
            <w:tcW w:w="545" w:type="dxa"/>
            <w:tcBorders>
              <w:top w:val="single" w:sz="4" w:space="0" w:color="000000"/>
              <w:left w:val="single" w:sz="4" w:space="0" w:color="000000"/>
              <w:bottom w:val="single" w:sz="4" w:space="0" w:color="000000"/>
              <w:right w:val="nil"/>
            </w:tcBorders>
            <w:shd w:val="clear" w:color="auto" w:fill="FFFFFF"/>
            <w:hideMark/>
          </w:tcPr>
          <w:p w:rsidR="00B858E2" w:rsidRPr="006563C5" w:rsidRDefault="00B858E2" w:rsidP="00B858E2">
            <w:pPr>
              <w:suppressAutoHyphens/>
              <w:jc w:val="center"/>
              <w:rPr>
                <w:rFonts w:ascii="Times New Roman" w:eastAsia="Calibri" w:hAnsi="Times New Roman"/>
                <w:b/>
                <w:color w:val="000000"/>
                <w:kern w:val="2"/>
                <w:sz w:val="24"/>
                <w:szCs w:val="24"/>
              </w:rPr>
            </w:pPr>
            <w:r>
              <w:rPr>
                <w:rFonts w:ascii="Times New Roman" w:hAnsi="Times New Roman"/>
                <w:b/>
                <w:sz w:val="24"/>
                <w:szCs w:val="24"/>
              </w:rPr>
              <w:t>T</w:t>
            </w:r>
          </w:p>
        </w:tc>
        <w:tc>
          <w:tcPr>
            <w:tcW w:w="862" w:type="dxa"/>
            <w:tcBorders>
              <w:top w:val="single" w:sz="4" w:space="0" w:color="000000"/>
              <w:left w:val="single" w:sz="4" w:space="0" w:color="000000"/>
              <w:bottom w:val="single" w:sz="4" w:space="0" w:color="000000"/>
              <w:right w:val="single" w:sz="4" w:space="0" w:color="000000"/>
            </w:tcBorders>
            <w:shd w:val="clear" w:color="auto" w:fill="FFFFFF"/>
            <w:hideMark/>
          </w:tcPr>
          <w:p w:rsidR="00B858E2" w:rsidRPr="00723AF5" w:rsidRDefault="00723AF5" w:rsidP="00B858E2">
            <w:pPr>
              <w:suppressAutoHyphens/>
              <w:jc w:val="center"/>
              <w:rPr>
                <w:rFonts w:ascii="Times New Roman" w:eastAsia="Calibri" w:hAnsi="Times New Roman"/>
                <w:b/>
                <w:color w:val="000000"/>
                <w:kern w:val="2"/>
                <w:sz w:val="24"/>
                <w:szCs w:val="24"/>
                <w:vertAlign w:val="subscript"/>
              </w:rPr>
            </w:pPr>
            <w:r>
              <w:rPr>
                <w:rFonts w:ascii="Times New Roman" w:hAnsi="Times New Roman"/>
                <w:b/>
                <w:sz w:val="24"/>
                <w:szCs w:val="24"/>
              </w:rPr>
              <w:t>Q</w:t>
            </w:r>
            <w:r>
              <w:rPr>
                <w:rFonts w:ascii="Times New Roman" w:hAnsi="Times New Roman"/>
                <w:b/>
                <w:sz w:val="24"/>
                <w:szCs w:val="24"/>
                <w:vertAlign w:val="subscript"/>
              </w:rPr>
              <w:t>n</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B858E2" w:rsidRPr="004D183D" w:rsidRDefault="00B858E2" w:rsidP="00B858E2">
            <w:pPr>
              <w:suppressAutoHyphens/>
              <w:jc w:val="center"/>
              <w:rPr>
                <w:rFonts w:ascii="Times New Roman" w:hAnsi="Times New Roman"/>
                <w:b/>
                <w:sz w:val="24"/>
                <w:szCs w:val="24"/>
              </w:rPr>
            </w:pPr>
            <w:r>
              <w:rPr>
                <w:rFonts w:ascii="Times New Roman" w:hAnsi="Times New Roman"/>
                <w:b/>
                <w:sz w:val="24"/>
                <w:szCs w:val="24"/>
              </w:rPr>
              <w:t>Q</w:t>
            </w:r>
            <w:r>
              <w:rPr>
                <w:rFonts w:ascii="Times New Roman" w:hAnsi="Times New Roman"/>
                <w:b/>
                <w:sz w:val="24"/>
                <w:szCs w:val="24"/>
                <w:vertAlign w:val="subscript"/>
              </w:rPr>
              <w:t>n+1</w:t>
            </w:r>
          </w:p>
        </w:tc>
      </w:tr>
      <w:tr w:rsidR="00B858E2" w:rsidRPr="006563C5" w:rsidTr="00B858E2">
        <w:trPr>
          <w:trHeight w:hRule="exact" w:val="320"/>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B858E2" w:rsidRPr="006563C5" w:rsidTr="00B858E2">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B858E2" w:rsidRPr="006563C5"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B858E2" w:rsidRPr="006563C5" w:rsidTr="00B858E2">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r w:rsidR="00B858E2" w:rsidRPr="006563C5" w:rsidTr="00B858E2">
        <w:trPr>
          <w:trHeight w:hRule="exact" w:val="317"/>
        </w:trPr>
        <w:tc>
          <w:tcPr>
            <w:tcW w:w="545" w:type="dxa"/>
            <w:tcBorders>
              <w:top w:val="single" w:sz="4" w:space="0" w:color="000000"/>
              <w:left w:val="single" w:sz="4" w:space="0" w:color="000000"/>
              <w:bottom w:val="single" w:sz="4" w:space="0" w:color="000000"/>
              <w:right w:val="nil"/>
            </w:tcBorders>
            <w:shd w:val="clear" w:color="auto" w:fill="FFFFFF"/>
            <w:vAlign w:val="center"/>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Pr>
          <w:p w:rsidR="00B858E2" w:rsidRDefault="00B858E2" w:rsidP="00B858E2">
            <w:pPr>
              <w:suppressAutoHyphens/>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bl>
    <w:p w:rsidR="004D183D" w:rsidRPr="006563C5" w:rsidRDefault="004D183D" w:rsidP="003342D0">
      <w:pPr>
        <w:widowControl w:val="0"/>
        <w:spacing w:after="0" w:line="100" w:lineRule="atLeast"/>
        <w:ind w:left="100"/>
        <w:rPr>
          <w:rFonts w:ascii="Times New Roman" w:hAnsi="Times New Roman"/>
          <w:sz w:val="24"/>
          <w:szCs w:val="24"/>
        </w:rPr>
      </w:pPr>
      <w:r>
        <w:rPr>
          <w:rFonts w:ascii="Times New Roman" w:eastAsia="Calibri" w:hAnsi="Times New Roman"/>
          <w:noProof/>
          <w:color w:val="000000"/>
          <w:kern w:val="2"/>
          <w:sz w:val="24"/>
          <w:szCs w:val="24"/>
        </w:rPr>
        <w:drawing>
          <wp:inline distT="0" distB="0" distL="0" distR="0" wp14:anchorId="67CB8F55" wp14:editId="0746A346">
            <wp:extent cx="2676368" cy="1052624"/>
            <wp:effectExtent l="0" t="0" r="0" b="0"/>
            <wp:docPr id="5" name="Picture 5" descr="C:\Users\Arup Ratan Das\AppData\Local\Microsoft\Windows\INetCache\Content.Word\IMG_20180909_165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up Ratan Das\AppData\Local\Microsoft\Windows\INetCache\Content.Word\IMG_20180909_16514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9073" cy="1053688"/>
                    </a:xfrm>
                    <a:prstGeom prst="rect">
                      <a:avLst/>
                    </a:prstGeom>
                    <a:noFill/>
                    <a:ln>
                      <a:noFill/>
                    </a:ln>
                  </pic:spPr>
                </pic:pic>
              </a:graphicData>
            </a:graphic>
          </wp:inline>
        </w:drawing>
      </w:r>
      <w:r>
        <w:rPr>
          <w:rFonts w:ascii="Times New Roman" w:hAnsi="Times New Roman"/>
          <w:sz w:val="24"/>
          <w:szCs w:val="24"/>
        </w:rPr>
        <w:t xml:space="preserve"> </w:t>
      </w:r>
    </w:p>
    <w:p w:rsidR="003342D0" w:rsidRPr="006563C5" w:rsidRDefault="003342D0" w:rsidP="003342D0">
      <w:pPr>
        <w:widowControl w:val="0"/>
        <w:spacing w:after="0" w:line="100" w:lineRule="atLeast"/>
        <w:ind w:left="100"/>
        <w:rPr>
          <w:rFonts w:ascii="Times New Roman" w:hAnsi="Times New Roman"/>
          <w:sz w:val="24"/>
          <w:szCs w:val="24"/>
        </w:rPr>
      </w:pPr>
    </w:p>
    <w:p w:rsidR="004D183D" w:rsidRPr="006563C5" w:rsidRDefault="004D183D" w:rsidP="003342D0">
      <w:pPr>
        <w:widowControl w:val="0"/>
        <w:spacing w:after="0" w:line="100" w:lineRule="atLeast"/>
        <w:ind w:left="100"/>
        <w:rPr>
          <w:rFonts w:ascii="Times New Roman" w:eastAsia="Calibri" w:hAnsi="Times New Roman"/>
          <w:color w:val="000000"/>
          <w:kern w:val="2"/>
          <w:sz w:val="24"/>
          <w:szCs w:val="24"/>
        </w:rPr>
      </w:pPr>
      <w:bookmarkStart w:id="11" w:name="__UnoMark__2839_812910169"/>
      <w:bookmarkEnd w:id="11"/>
    </w:p>
    <w:p w:rsidR="003342D0" w:rsidRPr="006563C5" w:rsidRDefault="003342D0" w:rsidP="003342D0">
      <w:pPr>
        <w:widowControl w:val="0"/>
        <w:spacing w:after="0" w:line="100" w:lineRule="atLeast"/>
        <w:ind w:left="100"/>
        <w:rPr>
          <w:rFonts w:ascii="Times New Roman" w:eastAsia="Calibri" w:hAnsi="Times New Roman"/>
          <w:color w:val="000000"/>
          <w:kern w:val="2"/>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rPr>
          <w:rFonts w:ascii="Times New Roman" w:hAnsi="Times New Roman"/>
          <w:sz w:val="24"/>
          <w:szCs w:val="24"/>
        </w:rPr>
      </w:pPr>
    </w:p>
    <w:p w:rsidR="003342D0" w:rsidRPr="006563C5" w:rsidRDefault="003342D0" w:rsidP="003342D0">
      <w:pPr>
        <w:widowControl w:val="0"/>
        <w:spacing w:after="0" w:line="100" w:lineRule="atLeast"/>
        <w:ind w:left="100"/>
        <w:rPr>
          <w:rFonts w:ascii="Times New Roman" w:hAnsi="Times New Roman"/>
          <w:sz w:val="24"/>
          <w:szCs w:val="24"/>
        </w:rPr>
      </w:pPr>
    </w:p>
    <w:p w:rsidR="003342D0" w:rsidRPr="006563C5" w:rsidRDefault="003342D0" w:rsidP="003342D0">
      <w:pPr>
        <w:widowControl w:val="0"/>
        <w:spacing w:after="0" w:line="100" w:lineRule="atLeast"/>
        <w:ind w:left="100"/>
        <w:rPr>
          <w:rFonts w:ascii="Times New Roman" w:hAnsi="Times New Roman"/>
          <w:sz w:val="24"/>
          <w:szCs w:val="24"/>
        </w:rPr>
      </w:pPr>
      <w:r w:rsidRPr="006563C5">
        <w:rPr>
          <w:rFonts w:ascii="Times New Roman" w:hAnsi="Times New Roman"/>
          <w:b/>
          <w:bCs/>
          <w:sz w:val="24"/>
          <w:szCs w:val="24"/>
        </w:rPr>
        <w:t>Diagram</w:t>
      </w:r>
      <w:r w:rsidR="007D1248">
        <w:rPr>
          <w:rFonts w:ascii="Times New Roman" w:hAnsi="Times New Roman"/>
          <w:b/>
          <w:bCs/>
          <w:sz w:val="24"/>
          <w:szCs w:val="24"/>
        </w:rPr>
        <w:t xml:space="preserve"> </w:t>
      </w:r>
      <w:r w:rsidRPr="006563C5">
        <w:rPr>
          <w:rFonts w:ascii="Times New Roman" w:hAnsi="Times New Roman"/>
          <w:b/>
          <w:bCs/>
          <w:sz w:val="24"/>
          <w:szCs w:val="24"/>
        </w:rPr>
        <w:t>of</w:t>
      </w:r>
      <w:r w:rsidR="007D1248">
        <w:rPr>
          <w:rFonts w:ascii="Times New Roman" w:hAnsi="Times New Roman"/>
          <w:b/>
          <w:bCs/>
          <w:sz w:val="24"/>
          <w:szCs w:val="24"/>
        </w:rPr>
        <w:t xml:space="preserve"> </w:t>
      </w:r>
      <w:r w:rsidRPr="006563C5">
        <w:rPr>
          <w:rFonts w:ascii="Times New Roman" w:hAnsi="Times New Roman"/>
          <w:b/>
          <w:bCs/>
          <w:sz w:val="24"/>
          <w:szCs w:val="24"/>
        </w:rPr>
        <w:t>JK</w:t>
      </w:r>
      <w:r w:rsidR="007D1248">
        <w:rPr>
          <w:rFonts w:ascii="Times New Roman" w:hAnsi="Times New Roman"/>
          <w:b/>
          <w:bCs/>
          <w:sz w:val="24"/>
          <w:szCs w:val="24"/>
        </w:rPr>
        <w:t xml:space="preserve"> </w:t>
      </w:r>
      <w:r w:rsidRPr="006563C5">
        <w:rPr>
          <w:rFonts w:ascii="Times New Roman" w:hAnsi="Times New Roman"/>
          <w:b/>
          <w:bCs/>
          <w:sz w:val="24"/>
          <w:szCs w:val="24"/>
        </w:rPr>
        <w:t>Flip</w:t>
      </w:r>
      <w:r w:rsidR="007D1248">
        <w:rPr>
          <w:rFonts w:ascii="Times New Roman" w:hAnsi="Times New Roman"/>
          <w:b/>
          <w:bCs/>
          <w:sz w:val="24"/>
          <w:szCs w:val="24"/>
        </w:rPr>
        <w:t xml:space="preserve"> </w:t>
      </w:r>
      <w:r w:rsidRPr="006563C5">
        <w:rPr>
          <w:rFonts w:ascii="Times New Roman" w:hAnsi="Times New Roman"/>
          <w:b/>
          <w:bCs/>
          <w:sz w:val="24"/>
          <w:szCs w:val="24"/>
        </w:rPr>
        <w:t>Flop</w:t>
      </w:r>
      <w:r w:rsidR="007D1248">
        <w:rPr>
          <w:rFonts w:ascii="Times New Roman" w:hAnsi="Times New Roman"/>
          <w:b/>
          <w:bCs/>
          <w:sz w:val="24"/>
          <w:szCs w:val="24"/>
        </w:rPr>
        <w:t xml:space="preserve"> </w:t>
      </w:r>
      <w:r w:rsidRPr="006563C5">
        <w:rPr>
          <w:rFonts w:ascii="Times New Roman" w:hAnsi="Times New Roman"/>
          <w:b/>
          <w:bCs/>
          <w:sz w:val="24"/>
          <w:szCs w:val="24"/>
        </w:rPr>
        <w:t>using</w:t>
      </w:r>
      <w:r w:rsidR="007D1248">
        <w:rPr>
          <w:rFonts w:ascii="Times New Roman" w:hAnsi="Times New Roman"/>
          <w:b/>
          <w:bCs/>
          <w:sz w:val="24"/>
          <w:szCs w:val="24"/>
        </w:rPr>
        <w:t xml:space="preserve"> </w:t>
      </w:r>
      <w:r w:rsidRPr="006563C5">
        <w:rPr>
          <w:rFonts w:ascii="Times New Roman" w:hAnsi="Times New Roman"/>
          <w:b/>
          <w:bCs/>
          <w:sz w:val="24"/>
          <w:szCs w:val="24"/>
        </w:rPr>
        <w:t>NAND</w:t>
      </w:r>
      <w:r w:rsidR="007D1248">
        <w:rPr>
          <w:rFonts w:ascii="Times New Roman" w:hAnsi="Times New Roman"/>
          <w:b/>
          <w:bCs/>
          <w:sz w:val="24"/>
          <w:szCs w:val="24"/>
        </w:rPr>
        <w:t xml:space="preserve"> </w:t>
      </w:r>
      <w:r w:rsidRPr="006563C5">
        <w:rPr>
          <w:rFonts w:ascii="Times New Roman" w:hAnsi="Times New Roman"/>
          <w:b/>
          <w:bCs/>
          <w:sz w:val="24"/>
          <w:szCs w:val="24"/>
        </w:rPr>
        <w:t>gates</w:t>
      </w:r>
      <w:r w:rsidR="007D1248">
        <w:rPr>
          <w:rFonts w:ascii="Times New Roman" w:hAnsi="Times New Roman"/>
          <w:b/>
          <w:bCs/>
          <w:sz w:val="24"/>
          <w:szCs w:val="24"/>
        </w:rPr>
        <w:t>:</w:t>
      </w:r>
    </w:p>
    <w:p w:rsidR="003342D0" w:rsidRPr="006563C5" w:rsidRDefault="003342D0" w:rsidP="003342D0">
      <w:pPr>
        <w:widowControl w:val="0"/>
        <w:spacing w:after="0" w:line="100" w:lineRule="atLeast"/>
        <w:rPr>
          <w:rFonts w:ascii="Times New Roman" w:hAnsi="Times New Roman"/>
          <w:noProof/>
        </w:rPr>
      </w:pPr>
    </w:p>
    <w:p w:rsidR="003342D0" w:rsidRPr="006563C5" w:rsidRDefault="00723AF5" w:rsidP="003342D0">
      <w:pPr>
        <w:widowControl w:val="0"/>
        <w:spacing w:after="0" w:line="100" w:lineRule="atLeast"/>
        <w:rPr>
          <w:rFonts w:ascii="Times New Roman" w:hAnsi="Times New Roman"/>
          <w:noProof/>
        </w:rPr>
      </w:pPr>
      <w:r>
        <w:rPr>
          <w:rFonts w:ascii="Times New Roman" w:hAnsi="Times New Roman"/>
          <w:noProof/>
        </w:rPr>
        <w:pict>
          <v:shape id="_x0000_i1027" type="#_x0000_t75" style="width:467.15pt;height:154.05pt">
            <v:imagedata r:id="rId12" o:title="IMG_20180909_170027"/>
          </v:shape>
        </w:pict>
      </w:r>
    </w:p>
    <w:p w:rsidR="003342D0" w:rsidRPr="006563C5" w:rsidRDefault="003342D0" w:rsidP="003342D0">
      <w:pPr>
        <w:widowControl w:val="0"/>
        <w:spacing w:after="0" w:line="100" w:lineRule="atLeast"/>
        <w:rPr>
          <w:rFonts w:ascii="Times New Roman" w:hAnsi="Times New Roman"/>
          <w:noProof/>
        </w:rPr>
      </w:pPr>
    </w:p>
    <w:p w:rsidR="003342D0" w:rsidRPr="006563C5" w:rsidRDefault="003342D0" w:rsidP="003342D0">
      <w:pPr>
        <w:widowControl w:val="0"/>
        <w:spacing w:after="0" w:line="100" w:lineRule="atLeast"/>
        <w:rPr>
          <w:rFonts w:ascii="Times New Roman" w:hAnsi="Times New Roman"/>
          <w:noProof/>
        </w:rPr>
      </w:pPr>
    </w:p>
    <w:p w:rsidR="003342D0" w:rsidRPr="006563C5" w:rsidRDefault="003342D0" w:rsidP="003342D0">
      <w:pPr>
        <w:spacing w:after="0"/>
        <w:jc w:val="both"/>
        <w:rPr>
          <w:rFonts w:ascii="Times New Roman" w:hAnsi="Times New Roman"/>
          <w:b/>
          <w:iCs/>
          <w:sz w:val="24"/>
          <w:szCs w:val="24"/>
        </w:rPr>
      </w:pPr>
      <w:r w:rsidRPr="006563C5">
        <w:rPr>
          <w:rFonts w:ascii="Times New Roman" w:hAnsi="Times New Roman"/>
          <w:b/>
          <w:iCs/>
          <w:sz w:val="24"/>
          <w:szCs w:val="24"/>
        </w:rPr>
        <w:t xml:space="preserve">Conclusion: </w:t>
      </w:r>
    </w:p>
    <w:p w:rsidR="003342D0" w:rsidRPr="005A4EB6" w:rsidRDefault="005A4EB6" w:rsidP="003342D0">
      <w:pPr>
        <w:spacing w:after="0"/>
        <w:jc w:val="both"/>
        <w:rPr>
          <w:rFonts w:ascii="Times New Roman" w:hAnsi="Times New Roman"/>
          <w:iCs/>
          <w:sz w:val="24"/>
          <w:szCs w:val="24"/>
        </w:rPr>
      </w:pPr>
      <w:r>
        <w:rPr>
          <w:rFonts w:ascii="Times New Roman" w:hAnsi="Times New Roman"/>
          <w:iCs/>
          <w:sz w:val="24"/>
          <w:szCs w:val="24"/>
        </w:rPr>
        <w:t>JK flip flop, D and T flip flops were verified using NAND gates and IC 7376.</w:t>
      </w:r>
    </w:p>
    <w:p w:rsidR="003342D0" w:rsidRPr="006563C5" w:rsidRDefault="003342D0" w:rsidP="003342D0">
      <w:pPr>
        <w:spacing w:after="0"/>
        <w:jc w:val="both"/>
        <w:rPr>
          <w:rFonts w:ascii="Times New Roman" w:hAnsi="Times New Roman"/>
          <w:sz w:val="24"/>
          <w:szCs w:val="24"/>
        </w:rPr>
      </w:pPr>
    </w:p>
    <w:p w:rsidR="003342D0" w:rsidRPr="006563C5" w:rsidRDefault="003342D0" w:rsidP="003342D0">
      <w:pPr>
        <w:spacing w:after="0" w:line="100" w:lineRule="atLeast"/>
        <w:jc w:val="both"/>
        <w:rPr>
          <w:rFonts w:ascii="Times New Roman" w:hAnsi="Times New Roman"/>
          <w:sz w:val="24"/>
          <w:szCs w:val="24"/>
        </w:rPr>
      </w:pPr>
      <w:r w:rsidRPr="006563C5">
        <w:rPr>
          <w:rFonts w:ascii="Times New Roman" w:hAnsi="Times New Roman"/>
          <w:b/>
          <w:iCs/>
          <w:sz w:val="24"/>
          <w:szCs w:val="24"/>
        </w:rPr>
        <w:t xml:space="preserve">Post Lab Descriptive Questions </w:t>
      </w:r>
    </w:p>
    <w:p w:rsidR="003342D0" w:rsidRPr="006563C5" w:rsidRDefault="003342D0" w:rsidP="003342D0">
      <w:pPr>
        <w:spacing w:after="0"/>
        <w:jc w:val="both"/>
        <w:rPr>
          <w:rFonts w:ascii="Times New Roman" w:hAnsi="Times New Roman"/>
          <w:sz w:val="24"/>
          <w:szCs w:val="24"/>
        </w:rPr>
      </w:pPr>
    </w:p>
    <w:p w:rsidR="003342D0" w:rsidRPr="006563C5" w:rsidRDefault="003342D0" w:rsidP="003342D0">
      <w:pPr>
        <w:widowControl w:val="0"/>
        <w:numPr>
          <w:ilvl w:val="0"/>
          <w:numId w:val="23"/>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How does a JK flip-flop differ from an SR flip-flop in its basic operation?</w:t>
      </w:r>
    </w:p>
    <w:p w:rsidR="003342D0" w:rsidRPr="006563C5" w:rsidRDefault="003342D0" w:rsidP="003342D0">
      <w:pPr>
        <w:widowControl w:val="0"/>
        <w:numPr>
          <w:ilvl w:val="0"/>
          <w:numId w:val="23"/>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 xml:space="preserve">What is use of characteristic and excitation table? </w:t>
      </w:r>
    </w:p>
    <w:p w:rsidR="003342D0" w:rsidRPr="006563C5" w:rsidRDefault="003342D0" w:rsidP="003342D0">
      <w:pPr>
        <w:widowControl w:val="0"/>
        <w:numPr>
          <w:ilvl w:val="0"/>
          <w:numId w:val="23"/>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How many flip flops due you require storing the data 1101?</w:t>
      </w:r>
    </w:p>
    <w:p w:rsidR="003342D0" w:rsidRPr="006563C5" w:rsidRDefault="003342D0" w:rsidP="003342D0">
      <w:pPr>
        <w:widowControl w:val="0"/>
        <w:numPr>
          <w:ilvl w:val="0"/>
          <w:numId w:val="23"/>
        </w:numPr>
        <w:tabs>
          <w:tab w:val="left" w:pos="720"/>
        </w:tabs>
        <w:suppressAutoHyphens/>
        <w:spacing w:after="0" w:line="240" w:lineRule="auto"/>
        <w:jc w:val="both"/>
        <w:rPr>
          <w:rFonts w:ascii="Times New Roman" w:hAnsi="Times New Roman"/>
          <w:sz w:val="24"/>
          <w:szCs w:val="24"/>
        </w:rPr>
      </w:pPr>
      <w:r w:rsidRPr="006563C5">
        <w:rPr>
          <w:rFonts w:ascii="Times New Roman" w:hAnsi="Times New Roman"/>
          <w:sz w:val="24"/>
          <w:szCs w:val="24"/>
        </w:rPr>
        <w:t>Describe the basic difference between pulse-triggered and edge-triggered flip-flops.</w:t>
      </w:r>
    </w:p>
    <w:p w:rsidR="003342D0" w:rsidRDefault="003342D0" w:rsidP="007D1248">
      <w:pPr>
        <w:widowControl w:val="0"/>
        <w:tabs>
          <w:tab w:val="left" w:pos="720"/>
        </w:tabs>
        <w:spacing w:after="0" w:line="240" w:lineRule="auto"/>
        <w:jc w:val="both"/>
        <w:rPr>
          <w:rFonts w:ascii="Times New Roman" w:hAnsi="Times New Roman"/>
        </w:rPr>
      </w:pPr>
      <w:r w:rsidRPr="006563C5">
        <w:rPr>
          <w:rFonts w:ascii="Times New Roman" w:hAnsi="Times New Roman"/>
        </w:rPr>
        <w:t xml:space="preserve">. </w:t>
      </w:r>
    </w:p>
    <w:p w:rsidR="00B858E2" w:rsidRDefault="00B858E2" w:rsidP="007D1248">
      <w:pPr>
        <w:widowControl w:val="0"/>
        <w:tabs>
          <w:tab w:val="left" w:pos="720"/>
        </w:tabs>
        <w:spacing w:after="0" w:line="240" w:lineRule="auto"/>
        <w:jc w:val="both"/>
        <w:rPr>
          <w:rFonts w:ascii="Times New Roman" w:eastAsia="Calibri" w:hAnsi="Times New Roman"/>
        </w:rPr>
      </w:pPr>
    </w:p>
    <w:p w:rsidR="00B858E2" w:rsidRDefault="00B858E2" w:rsidP="00B858E2">
      <w:pPr>
        <w:pStyle w:val="ListParagraph"/>
        <w:numPr>
          <w:ilvl w:val="3"/>
          <w:numId w:val="23"/>
        </w:numPr>
        <w:ind w:left="90"/>
      </w:pPr>
      <w:r>
        <w:t>The main difference between a JK flip-flop and an SR flip-flop is that in the JK flip-flop, both inputs can be HIGH. When both the J and K inputs are HIGH, the Q output is toggled, which means that the output alternates between HIGH and LOW. In SR flip-flop is that both inputs shouldn't be HIGH when the clock is triggered. This is considered an invalid input condition, and the resulting output isn't predictable if this condition occurs.</w:t>
      </w:r>
    </w:p>
    <w:p w:rsidR="00B858E2" w:rsidRPr="00B858E2" w:rsidRDefault="00B858E2" w:rsidP="00B858E2">
      <w:pPr>
        <w:pStyle w:val="ListParagraph"/>
        <w:ind w:left="90"/>
      </w:pPr>
    </w:p>
    <w:p w:rsidR="003342D0" w:rsidRDefault="00B858E2" w:rsidP="00B858E2">
      <w:pPr>
        <w:pStyle w:val="ListParagraph"/>
        <w:numPr>
          <w:ilvl w:val="3"/>
          <w:numId w:val="23"/>
        </w:numPr>
        <w:ind w:left="0"/>
      </w:pPr>
      <w:r>
        <w:t>In electronics design, an excitation table shows the minimum inputs that are necessary to generate a particular next state when the current state is known. They are similar to truth tables and state tables, but rearrange the data so that the current state and next state are next to each other on the left-hand side of the table, and the inputs needed to make that state change happen are shown on the right side of the table. A characteristic table has the control input (D or T) as the first column, the current state as the middle column, and the next state as the last column. Basically, it tells you how the control bit affects the current state to produce the next state. An excitation table has the current state as the first column, the next state as the second column, and the control bit as the third column. Basically, think of this as the state you have (first column), the state you want (second column) and what you must set the control bit (third column) to get the desired state you want.</w:t>
      </w:r>
    </w:p>
    <w:p w:rsidR="00B858E2" w:rsidRDefault="00B858E2" w:rsidP="00B858E2">
      <w:pPr>
        <w:pStyle w:val="ListParagraph"/>
      </w:pPr>
    </w:p>
    <w:p w:rsidR="00B858E2" w:rsidRDefault="00B858E2" w:rsidP="00B858E2">
      <w:pPr>
        <w:pStyle w:val="ListParagraph"/>
        <w:numPr>
          <w:ilvl w:val="3"/>
          <w:numId w:val="23"/>
        </w:numPr>
        <w:ind w:left="0"/>
      </w:pPr>
      <w:r>
        <w:t>The number of flip flops(n) required for a desired MOD number-N is found out using the equation:</w:t>
      </w:r>
    </w:p>
    <w:p w:rsidR="00B858E2" w:rsidRPr="00B858E2" w:rsidRDefault="00B858E2" w:rsidP="00B858E2">
      <w:pPr>
        <w:pStyle w:val="ListParagraph"/>
        <w:ind w:left="0"/>
        <w:jc w:val="center"/>
        <w:rPr>
          <w:vertAlign w:val="superscript"/>
        </w:rPr>
      </w:pPr>
      <w:r>
        <w:t>2</w:t>
      </w:r>
      <w:r>
        <w:rPr>
          <w:vertAlign w:val="superscript"/>
        </w:rPr>
        <w:t>n-1</w:t>
      </w:r>
      <w:r>
        <w:rPr>
          <w:sz w:val="22"/>
        </w:rPr>
        <w:t>≤</w:t>
      </w:r>
      <w:r>
        <w:t xml:space="preserve"> N ≤2</w:t>
      </w:r>
      <w:r>
        <w:rPr>
          <w:vertAlign w:val="superscript"/>
        </w:rPr>
        <w:t>n</w:t>
      </w:r>
    </w:p>
    <w:p w:rsidR="00B858E2" w:rsidRDefault="00B858E2" w:rsidP="00B858E2">
      <w:pPr>
        <w:pStyle w:val="ListParagraph"/>
        <w:ind w:left="0"/>
      </w:pPr>
      <w:r>
        <w:t>where n is the number of flip flops required. We will require 4 JK flip flops to store 1101. This is because 1101 is a 4 bit number and each flip flop can store 1 bit only.</w:t>
      </w:r>
    </w:p>
    <w:p w:rsidR="00B858E2" w:rsidRDefault="00B858E2" w:rsidP="00B858E2">
      <w:pPr>
        <w:pStyle w:val="ListParagraph"/>
        <w:ind w:left="0"/>
      </w:pPr>
    </w:p>
    <w:p w:rsidR="00B858E2" w:rsidRDefault="00B858E2" w:rsidP="00B858E2">
      <w:pPr>
        <w:pStyle w:val="ListParagraph"/>
        <w:numPr>
          <w:ilvl w:val="3"/>
          <w:numId w:val="23"/>
        </w:numPr>
        <w:ind w:left="0"/>
      </w:pPr>
      <w:r w:rsidRPr="00B858E2">
        <w:rPr>
          <w:b/>
          <w:u w:val="single"/>
        </w:rPr>
        <w:t>Edge-triggered flip-flops</w:t>
      </w:r>
      <w:r>
        <w:t>: It changes states either at the positive edge (rising edge) or at the negative edge (falling edge) of the clock pulse on the control input. The three basic types are introduced here: S-R, J-K and D. Notice the small triangle, called the dynamic input indicator, is used to identify an edge-triggered flip-flop. Positive edge-triggered (without bubble at Clock input): S-R, J-K, and D. Negative edge-triggered (with bubble at Clock input): S-R, J-K, and D. The S-R, J-K and D inputs are called synchronous inputs because data on these inputs are transferred to the flip-flop's output only on the triggering edge of the clock pulse. On the other hand, the direct set (SET) and clear (CLR) inputs are called asynchronous inputs, as they are inputs that affect the state of the flip-flop independent of the clock. For the synchronous operations to work properly, these asynchronous inputs must both be kept LOW.</w:t>
      </w:r>
    </w:p>
    <w:p w:rsidR="00B858E2" w:rsidRDefault="00B858E2" w:rsidP="00B858E2">
      <w:pPr>
        <w:rPr>
          <w:rFonts w:ascii="Times New Roman" w:hAnsi="Times New Roman"/>
          <w:sz w:val="24"/>
        </w:rPr>
      </w:pPr>
      <w:r w:rsidRPr="00B858E2">
        <w:rPr>
          <w:rFonts w:ascii="Times New Roman" w:hAnsi="Times New Roman"/>
          <w:b/>
          <w:sz w:val="24"/>
          <w:u w:val="single"/>
        </w:rPr>
        <w:t>Pulse-Triggered Flip-flops</w:t>
      </w:r>
      <w:r>
        <w:rPr>
          <w:rFonts w:ascii="Times New Roman" w:hAnsi="Times New Roman"/>
          <w:sz w:val="24"/>
        </w:rPr>
        <w:t xml:space="preserve">: </w:t>
      </w:r>
      <w:r w:rsidRPr="00B858E2">
        <w:rPr>
          <w:rFonts w:ascii="Times New Roman" w:hAnsi="Times New Roman"/>
          <w:sz w:val="24"/>
        </w:rPr>
        <w:t>The term pulse-triggered means that data are entered into the flip-flop on the rising edge of the clock pulse, but the output does not reflect the input state until the falling edge of the clock pulse. As this kind of flip-flops are sensitive to any change of the input levels during the clock pulse is still HIGH, the inputs must be set up prior to the clock pulse rising edge and must not be changed before the falling edge. Otherwise, ambiguous results will happen. The three basic types of pulse-triggered flip-flops are S-R, J-K and D. Their logic symbols are shown below. Notice that they do not have the dynamic input indicator at the clock input but have postponed output symbols at the outputs.</w:t>
      </w:r>
    </w:p>
    <w:p w:rsidR="00B858E2" w:rsidRDefault="00B858E2" w:rsidP="00B858E2">
      <w:pPr>
        <w:rPr>
          <w:rFonts w:ascii="Times New Roman" w:hAnsi="Times New Roman"/>
          <w:sz w:val="24"/>
        </w:rPr>
      </w:pPr>
      <w:r>
        <w:rPr>
          <w:rFonts w:ascii="Times New Roman" w:hAnsi="Times New Roman"/>
          <w:sz w:val="24"/>
        </w:rPr>
        <w:t xml:space="preserve">      </w:t>
      </w:r>
      <w:r>
        <w:rPr>
          <w:noProof/>
        </w:rPr>
        <w:drawing>
          <wp:inline distT="0" distB="0" distL="0" distR="0" wp14:anchorId="10279514" wp14:editId="5A677EB6">
            <wp:extent cx="9239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23925" cy="1104900"/>
                    </a:xfrm>
                    <a:prstGeom prst="rect">
                      <a:avLst/>
                    </a:prstGeom>
                  </pic:spPr>
                </pic:pic>
              </a:graphicData>
            </a:graphic>
          </wp:inline>
        </w:drawing>
      </w:r>
      <w:r>
        <w:rPr>
          <w:rFonts w:ascii="Times New Roman" w:hAnsi="Times New Roman"/>
          <w:sz w:val="24"/>
        </w:rPr>
        <w:t xml:space="preserve">                                             </w:t>
      </w:r>
      <w:r>
        <w:rPr>
          <w:noProof/>
        </w:rPr>
        <w:drawing>
          <wp:inline distT="0" distB="0" distL="0" distR="0" wp14:anchorId="14ED5E33" wp14:editId="71438B43">
            <wp:extent cx="2914650" cy="89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4650" cy="895350"/>
                    </a:xfrm>
                    <a:prstGeom prst="rect">
                      <a:avLst/>
                    </a:prstGeom>
                  </pic:spPr>
                </pic:pic>
              </a:graphicData>
            </a:graphic>
          </wp:inline>
        </w:drawing>
      </w:r>
    </w:p>
    <w:p w:rsidR="00B858E2" w:rsidRPr="00B858E2" w:rsidRDefault="00B858E2" w:rsidP="00B858E2">
      <w:pPr>
        <w:rPr>
          <w:rFonts w:ascii="Times New Roman" w:hAnsi="Times New Roman"/>
          <w:sz w:val="24"/>
        </w:rPr>
      </w:pPr>
      <w:r>
        <w:rPr>
          <w:rFonts w:ascii="Times New Roman" w:hAnsi="Times New Roman"/>
          <w:sz w:val="24"/>
        </w:rPr>
        <w:t>Edge-triggered flip flop                                                       Pulse-triggered flip flop</w:t>
      </w:r>
    </w:p>
    <w:sectPr w:rsidR="00B858E2" w:rsidRPr="00B858E2" w:rsidSect="00886AD6">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F09" w:rsidRDefault="009D7F09" w:rsidP="00D405DA">
      <w:pPr>
        <w:spacing w:after="0" w:line="240" w:lineRule="auto"/>
      </w:pPr>
      <w:r>
        <w:separator/>
      </w:r>
    </w:p>
  </w:endnote>
  <w:endnote w:type="continuationSeparator" w:id="0">
    <w:p w:rsidR="009D7F09" w:rsidRDefault="009D7F09" w:rsidP="00D40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8C" w:rsidRDefault="007010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D405DA">
    <w:pPr>
      <w:pStyle w:val="Footer"/>
      <w:jc w:val="center"/>
    </w:pPr>
    <w:r>
      <w:fldChar w:fldCharType="begin"/>
    </w:r>
    <w:r w:rsidR="0056687D">
      <w:instrText xml:space="preserve"> PAGE   \* MERGEFORMAT </w:instrText>
    </w:r>
    <w:r>
      <w:fldChar w:fldCharType="separate"/>
    </w:r>
    <w:r w:rsidR="009D7F09">
      <w:rPr>
        <w:noProof/>
      </w:rPr>
      <w:t>1</w:t>
    </w:r>
    <w:r>
      <w:rPr>
        <w:noProof/>
      </w:rPr>
      <w:fldChar w:fldCharType="end"/>
    </w:r>
  </w:p>
  <w:p w:rsidR="00CC713A" w:rsidRDefault="0056687D"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CC713A" w:rsidRDefault="0070108C" w:rsidP="00886AD6">
    <w:pPr>
      <w:widowControl w:val="0"/>
      <w:overflowPunct w:val="0"/>
      <w:autoSpaceDE w:val="0"/>
      <w:autoSpaceDN w:val="0"/>
      <w:adjustRightInd w:val="0"/>
      <w:spacing w:after="0" w:line="240" w:lineRule="auto"/>
      <w:jc w:val="right"/>
    </w:pPr>
    <w:r>
      <w:rPr>
        <w:rFonts w:cs="Calibri"/>
      </w:rPr>
      <w:t>DD</w:t>
    </w:r>
    <w:r w:rsidR="0056687D">
      <w:rPr>
        <w:rFonts w:cs="Calibri"/>
      </w:rPr>
      <w:t>/JUL</w:t>
    </w:r>
    <w:r>
      <w:rPr>
        <w:rFonts w:cs="Calibri"/>
      </w:rPr>
      <w:t xml:space="preserve"> 18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8C" w:rsidRDefault="00701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F09" w:rsidRDefault="009D7F09" w:rsidP="00D405DA">
      <w:pPr>
        <w:spacing w:after="0" w:line="240" w:lineRule="auto"/>
      </w:pPr>
      <w:r>
        <w:separator/>
      </w:r>
    </w:p>
  </w:footnote>
  <w:footnote w:type="continuationSeparator" w:id="0">
    <w:p w:rsidR="009D7F09" w:rsidRDefault="009D7F09" w:rsidP="00D40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8C" w:rsidRDefault="007010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56687D" w:rsidP="008E5FD4">
    <w:pPr>
      <w:pStyle w:val="Header"/>
      <w:tabs>
        <w:tab w:val="left" w:pos="1264"/>
      </w:tabs>
    </w:pPr>
    <w:r>
      <w:rPr>
        <w:noProof/>
      </w:rPr>
      <w:drawing>
        <wp:anchor distT="0" distB="0" distL="114300" distR="114300" simplePos="0" relativeHeight="251661312" behindDoc="1" locked="0" layoutInCell="0" allowOverlap="1">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CC713A" w:rsidRDefault="009D7F09">
    <w:pPr>
      <w:pStyle w:val="Header"/>
    </w:pPr>
  </w:p>
  <w:p w:rsidR="00CC713A" w:rsidRDefault="009D7F09">
    <w:pPr>
      <w:pStyle w:val="Header"/>
    </w:pPr>
  </w:p>
  <w:p w:rsidR="00CC713A" w:rsidRDefault="009D7F09">
    <w:pPr>
      <w:pStyle w:val="Header"/>
    </w:pPr>
  </w:p>
  <w:p w:rsidR="00CC713A" w:rsidRDefault="0056687D"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rsidR="00CC713A" w:rsidRDefault="009D7F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8C" w:rsidRDefault="00701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6784"/>
    <w:multiLevelType w:val="hybridMultilevel"/>
    <w:tmpl w:val="00004AE1"/>
    <w:lvl w:ilvl="0" w:tplc="00003D6C">
      <w:start w:val="1"/>
      <w:numFmt w:val="decimal"/>
      <w:lvlText w:val="%1:"/>
      <w:lvlJc w:val="left"/>
      <w:pPr>
        <w:tabs>
          <w:tab w:val="num" w:pos="4992"/>
        </w:tabs>
        <w:ind w:left="4992" w:hanging="360"/>
      </w:pPr>
      <w:rPr>
        <w:rFonts w:cs="Times New Roman"/>
      </w:rPr>
    </w:lvl>
    <w:lvl w:ilvl="1" w:tplc="00002CD6">
      <w:start w:val="1"/>
      <w:numFmt w:val="decimal"/>
      <w:lvlText w:val="%2:"/>
      <w:lvlJc w:val="left"/>
      <w:pPr>
        <w:tabs>
          <w:tab w:val="num" w:pos="5712"/>
        </w:tabs>
        <w:ind w:left="5712" w:hanging="360"/>
      </w:pPr>
      <w:rPr>
        <w:rFonts w:cs="Times New Roman"/>
      </w:rPr>
    </w:lvl>
    <w:lvl w:ilvl="2" w:tplc="000072AE">
      <w:start w:val="1"/>
      <w:numFmt w:val="bullet"/>
      <w:lvlText w:val=""/>
      <w:lvlJc w:val="left"/>
      <w:pPr>
        <w:tabs>
          <w:tab w:val="num" w:pos="6432"/>
        </w:tabs>
        <w:ind w:left="6432"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6952"/>
    <w:multiLevelType w:val="hybridMultilevel"/>
    <w:tmpl w:val="C6A644E4"/>
    <w:lvl w:ilvl="0" w:tplc="00001649">
      <w:numFmt w:val="decimal"/>
      <w:lvlText w:val="%1."/>
      <w:lvlJc w:val="left"/>
      <w:pPr>
        <w:tabs>
          <w:tab w:val="num" w:pos="720"/>
        </w:tabs>
        <w:ind w:left="720" w:hanging="360"/>
      </w:pPr>
      <w:rPr>
        <w:rFonts w:cs="Times New Roman"/>
      </w:rPr>
    </w:lvl>
    <w:lvl w:ilvl="1" w:tplc="00006DF1">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5F8237E"/>
    <w:multiLevelType w:val="hybridMultilevel"/>
    <w:tmpl w:val="9104A92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06FA4F84"/>
    <w:multiLevelType w:val="hybridMultilevel"/>
    <w:tmpl w:val="83469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32308C"/>
    <w:multiLevelType w:val="hybridMultilevel"/>
    <w:tmpl w:val="962A6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3C2F8C"/>
    <w:multiLevelType w:val="hybridMultilevel"/>
    <w:tmpl w:val="9A82D588"/>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7">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603ADF"/>
    <w:multiLevelType w:val="hybridMultilevel"/>
    <w:tmpl w:val="884AE638"/>
    <w:lvl w:ilvl="0" w:tplc="00001649">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5041F3"/>
    <w:multiLevelType w:val="hybridMultilevel"/>
    <w:tmpl w:val="7EC6CE52"/>
    <w:lvl w:ilvl="0" w:tplc="829887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9D7EEB"/>
    <w:multiLevelType w:val="hybridMultilevel"/>
    <w:tmpl w:val="A016EFA8"/>
    <w:lvl w:ilvl="0" w:tplc="00001649">
      <w:numFmt w:val="decimal"/>
      <w:lvlText w:val="%1."/>
      <w:lvlJc w:val="left"/>
      <w:pPr>
        <w:tabs>
          <w:tab w:val="num" w:pos="2160"/>
        </w:tabs>
        <w:ind w:left="2160" w:hanging="360"/>
      </w:pPr>
      <w:rPr>
        <w:rFonts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6074F4"/>
    <w:multiLevelType w:val="hybridMultilevel"/>
    <w:tmpl w:val="0E706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63B1B50"/>
    <w:multiLevelType w:val="hybridMultilevel"/>
    <w:tmpl w:val="F77269A6"/>
    <w:lvl w:ilvl="0" w:tplc="F2623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7">
    <w:nsid w:val="53663746"/>
    <w:multiLevelType w:val="hybridMultilevel"/>
    <w:tmpl w:val="94CE1204"/>
    <w:lvl w:ilvl="0" w:tplc="00001649">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9">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A703B0"/>
    <w:multiLevelType w:val="hybridMultilevel"/>
    <w:tmpl w:val="203CE40C"/>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43">
    <w:nsid w:val="79EC3023"/>
    <w:multiLevelType w:val="hybridMultilevel"/>
    <w:tmpl w:val="E7F0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9"/>
  </w:num>
  <w:num w:numId="4">
    <w:abstractNumId w:val="42"/>
  </w:num>
  <w:num w:numId="5">
    <w:abstractNumId w:val="39"/>
  </w:num>
  <w:num w:numId="6">
    <w:abstractNumId w:val="38"/>
  </w:num>
  <w:num w:numId="7">
    <w:abstractNumId w:val="17"/>
  </w:num>
  <w:num w:numId="8">
    <w:abstractNumId w:val="11"/>
  </w:num>
  <w:num w:numId="9">
    <w:abstractNumId w:val="12"/>
  </w:num>
  <w:num w:numId="10">
    <w:abstractNumId w:val="15"/>
  </w:num>
  <w:num w:numId="11">
    <w:abstractNumId w:val="10"/>
  </w:num>
  <w:num w:numId="12">
    <w:abstractNumId w:val="36"/>
  </w:num>
  <w:num w:numId="13">
    <w:abstractNumId w:val="34"/>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16"/>
  </w:num>
  <w:num w:numId="25">
    <w:abstractNumId w:val="13"/>
  </w:num>
  <w:num w:numId="26">
    <w:abstractNumId w:val="14"/>
  </w:num>
  <w:num w:numId="27">
    <w:abstractNumId w:val="24"/>
  </w:num>
  <w:num w:numId="28">
    <w:abstractNumId w:val="28"/>
  </w:num>
  <w:num w:numId="29">
    <w:abstractNumId w:val="43"/>
  </w:num>
  <w:num w:numId="30">
    <w:abstractNumId w:val="31"/>
  </w:num>
  <w:num w:numId="31">
    <w:abstractNumId w:val="37"/>
  </w:num>
  <w:num w:numId="32">
    <w:abstractNumId w:val="32"/>
  </w:num>
  <w:num w:numId="33">
    <w:abstractNumId w:val="35"/>
  </w:num>
  <w:num w:numId="34">
    <w:abstractNumId w:val="45"/>
  </w:num>
  <w:num w:numId="35">
    <w:abstractNumId w:val="40"/>
  </w:num>
  <w:num w:numId="36">
    <w:abstractNumId w:val="22"/>
  </w:num>
  <w:num w:numId="37">
    <w:abstractNumId w:val="25"/>
  </w:num>
  <w:num w:numId="38">
    <w:abstractNumId w:val="27"/>
  </w:num>
  <w:num w:numId="39">
    <w:abstractNumId w:val="30"/>
  </w:num>
  <w:num w:numId="40">
    <w:abstractNumId w:val="44"/>
  </w:num>
  <w:num w:numId="41">
    <w:abstractNumId w:val="26"/>
  </w:num>
  <w:num w:numId="42">
    <w:abstractNumId w:val="33"/>
  </w:num>
  <w:num w:numId="43">
    <w:abstractNumId w:val="20"/>
  </w:num>
  <w:num w:numId="44">
    <w:abstractNumId w:val="21"/>
  </w:num>
  <w:num w:numId="45">
    <w:abstractNumId w:val="23"/>
  </w:num>
  <w:num w:numId="46">
    <w:abstractNumId w:val="46"/>
  </w:num>
  <w:num w:numId="47">
    <w:abstractNumId w:val="4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3342D0"/>
    <w:rsid w:val="003342D0"/>
    <w:rsid w:val="00435BF7"/>
    <w:rsid w:val="004D183D"/>
    <w:rsid w:val="0056687D"/>
    <w:rsid w:val="005A4EB6"/>
    <w:rsid w:val="0070108C"/>
    <w:rsid w:val="00723AF5"/>
    <w:rsid w:val="007D1248"/>
    <w:rsid w:val="009D7F09"/>
    <w:rsid w:val="00B75907"/>
    <w:rsid w:val="00B858E2"/>
    <w:rsid w:val="00B8726C"/>
    <w:rsid w:val="00D405DA"/>
    <w:rsid w:val="00E048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2D0"/>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2D0"/>
    <w:rPr>
      <w:rFonts w:ascii="Calibri" w:eastAsia="Times New Roman" w:hAnsi="Calibri" w:cs="Times New Roman"/>
      <w:lang w:val="en-US"/>
    </w:rPr>
  </w:style>
  <w:style w:type="paragraph" w:styleId="Footer">
    <w:name w:val="footer"/>
    <w:basedOn w:val="Normal"/>
    <w:link w:val="FooterChar"/>
    <w:uiPriority w:val="99"/>
    <w:unhideWhenUsed/>
    <w:rsid w:val="00334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2D0"/>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334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2D0"/>
    <w:rPr>
      <w:rFonts w:ascii="Tahoma" w:eastAsia="Times New Roman" w:hAnsi="Tahoma" w:cs="Tahoma"/>
      <w:sz w:val="16"/>
      <w:szCs w:val="16"/>
      <w:lang w:val="en-US"/>
    </w:rPr>
  </w:style>
  <w:style w:type="paragraph" w:customStyle="1" w:styleId="FrameContents">
    <w:name w:val="Frame Contents"/>
    <w:basedOn w:val="BodyText"/>
    <w:rsid w:val="003342D0"/>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3342D0"/>
    <w:pPr>
      <w:spacing w:after="120"/>
    </w:pPr>
  </w:style>
  <w:style w:type="character" w:customStyle="1" w:styleId="BodyTextChar">
    <w:name w:val="Body Text Char"/>
    <w:basedOn w:val="DefaultParagraphFont"/>
    <w:link w:val="BodyText"/>
    <w:uiPriority w:val="99"/>
    <w:semiHidden/>
    <w:rsid w:val="003342D0"/>
    <w:rPr>
      <w:rFonts w:ascii="Calibri" w:eastAsia="Times New Roman" w:hAnsi="Calibri" w:cs="Times New Roman"/>
      <w:lang w:val="en-US"/>
    </w:rPr>
  </w:style>
  <w:style w:type="character" w:styleId="Hyperlink">
    <w:name w:val="Hyperlink"/>
    <w:uiPriority w:val="99"/>
    <w:unhideWhenUsed/>
    <w:rsid w:val="003342D0"/>
    <w:rPr>
      <w:color w:val="0000FF"/>
      <w:u w:val="single"/>
    </w:rPr>
  </w:style>
  <w:style w:type="table" w:styleId="TableGrid">
    <w:name w:val="Table Grid"/>
    <w:basedOn w:val="TableNormal"/>
    <w:uiPriority w:val="59"/>
    <w:rsid w:val="003342D0"/>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3342D0"/>
  </w:style>
  <w:style w:type="paragraph" w:styleId="ListParagraph">
    <w:name w:val="List Paragraph"/>
    <w:basedOn w:val="Normal"/>
    <w:qFormat/>
    <w:rsid w:val="003342D0"/>
    <w:pPr>
      <w:suppressAutoHyphens/>
      <w:ind w:left="720"/>
      <w:contextualSpacing/>
    </w:pPr>
    <w:rPr>
      <w:rFonts w:ascii="Times New Roman" w:eastAsia="Calibri" w:hAnsi="Times New Roman"/>
      <w:color w:val="000000"/>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Arup Ratan Das</cp:lastModifiedBy>
  <cp:revision>4</cp:revision>
  <dcterms:created xsi:type="dcterms:W3CDTF">2018-07-31T06:13:00Z</dcterms:created>
  <dcterms:modified xsi:type="dcterms:W3CDTF">2018-09-09T11:59:00Z</dcterms:modified>
</cp:coreProperties>
</file>